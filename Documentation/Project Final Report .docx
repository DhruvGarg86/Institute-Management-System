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val="0"/>
          <w:bCs w:val="0"/>
          <w:i w:val="0"/>
          <w:iCs w:val="0"/>
          <w:color w:val="4F81BD" w:themeColor="accent1"/>
          <w:u w:val="none"/>
        </w:rPr>
        <w:id w:val="941886786"/>
        <w:docPartObj>
          <w:docPartGallery w:val="Cover Pages"/>
          <w:docPartUnique/>
        </w:docPartObj>
      </w:sdtPr>
      <w:sdtEndPr>
        <w:rPr>
          <w:color w:val="auto"/>
          <w:sz w:val="28"/>
        </w:rPr>
      </w:sdtEndPr>
      <w:sdtContent>
        <w:p w14:paraId="5A206596" w14:textId="57BA93E6" w:rsidR="00F93B98" w:rsidRDefault="00586CAE" w:rsidP="00586CAE">
          <w:pPr>
            <w:pStyle w:val="Heading1"/>
            <w:tabs>
              <w:tab w:val="clear" w:pos="432"/>
            </w:tabs>
            <w:spacing w:before="240"/>
            <w:ind w:left="2880" w:firstLine="0"/>
          </w:pPr>
          <w:r>
            <w:rPr>
              <w:i w:val="0"/>
              <w:iCs w:val="0"/>
              <w:sz w:val="38"/>
              <w:u w:val="none"/>
            </w:rPr>
            <w:t xml:space="preserve">   </w:t>
          </w:r>
          <w:r w:rsidR="00F93B98">
            <w:rPr>
              <w:i w:val="0"/>
              <w:iCs w:val="0"/>
              <w:sz w:val="38"/>
              <w:u w:val="none"/>
            </w:rPr>
            <w:t>PROJECT ON</w:t>
          </w:r>
        </w:p>
        <w:p w14:paraId="27E61F1C" w14:textId="3FD14F01" w:rsidR="00F93B98" w:rsidRDefault="00F93B98" w:rsidP="00F93B98">
          <w:pPr>
            <w:spacing w:before="240"/>
            <w:jc w:val="center"/>
          </w:pPr>
          <w:r>
            <w:rPr>
              <w:b/>
              <w:bCs/>
              <w:sz w:val="32"/>
            </w:rPr>
            <w:t xml:space="preserve">Institute Management System </w:t>
          </w:r>
        </w:p>
        <w:p w14:paraId="42443310" w14:textId="77777777" w:rsidR="00F93B98" w:rsidRDefault="00F93B98" w:rsidP="00F93B98">
          <w:pPr>
            <w:spacing w:before="240"/>
            <w:jc w:val="center"/>
          </w:pPr>
          <w:r>
            <w:t>SUBMITTED IN</w:t>
          </w:r>
        </w:p>
        <w:p w14:paraId="4D67C800" w14:textId="77777777" w:rsidR="00F93B98" w:rsidRDefault="00F93B98" w:rsidP="00F93B98">
          <w:pPr>
            <w:spacing w:before="240"/>
            <w:jc w:val="center"/>
          </w:pPr>
          <w:r>
            <w:t>PARTIAL FULFILLMENT OF THE REQUIREMENT</w:t>
          </w:r>
        </w:p>
        <w:p w14:paraId="21708404" w14:textId="77777777" w:rsidR="00F93B98" w:rsidRDefault="00F93B98" w:rsidP="00F93B98">
          <w:pPr>
            <w:spacing w:before="240"/>
            <w:jc w:val="center"/>
          </w:pPr>
          <w:r>
            <w:t>FOR THE COURSE OF DIPLOMA IN ADVANCED COMPUTING FROM CDAC</w:t>
          </w:r>
        </w:p>
        <w:p w14:paraId="74854306" w14:textId="77777777" w:rsidR="00F93B98" w:rsidRDefault="00F93B98" w:rsidP="00F93B98">
          <w:pPr>
            <w:spacing w:before="240"/>
            <w:jc w:val="center"/>
            <w:rPr>
              <w:b/>
              <w:bCs/>
              <w:sz w:val="30"/>
            </w:rPr>
          </w:pPr>
          <w:r>
            <w:rPr>
              <w:b/>
              <w:bCs/>
              <w:noProof/>
              <w:sz w:val="30"/>
            </w:rPr>
            <w:drawing>
              <wp:anchor distT="0" distB="0" distL="133985" distR="114935" simplePos="0" relativeHeight="251658240" behindDoc="0" locked="0" layoutInCell="1" allowOverlap="1" wp14:anchorId="3C23E763" wp14:editId="48708B72">
                <wp:simplePos x="0" y="0"/>
                <wp:positionH relativeFrom="column">
                  <wp:posOffset>1828800</wp:posOffset>
                </wp:positionH>
                <wp:positionV relativeFrom="paragraph">
                  <wp:posOffset>151765</wp:posOffset>
                </wp:positionV>
                <wp:extent cx="1913890" cy="208407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stretch>
                          <a:fillRect/>
                        </a:stretch>
                      </pic:blipFill>
                      <pic:spPr bwMode="auto">
                        <a:xfrm>
                          <a:off x="0" y="0"/>
                          <a:ext cx="1913890" cy="2084070"/>
                        </a:xfrm>
                        <a:prstGeom prst="rect">
                          <a:avLst/>
                        </a:prstGeom>
                      </pic:spPr>
                    </pic:pic>
                  </a:graphicData>
                </a:graphic>
              </wp:anchor>
            </w:drawing>
          </w:r>
        </w:p>
        <w:p w14:paraId="37693883" w14:textId="77777777" w:rsidR="00F93B98" w:rsidRDefault="00F93B98" w:rsidP="00F93B98">
          <w:pPr>
            <w:spacing w:before="240"/>
            <w:jc w:val="center"/>
          </w:pPr>
        </w:p>
        <w:p w14:paraId="5AA9D2D4" w14:textId="77777777" w:rsidR="00F93B98" w:rsidRDefault="00F93B98" w:rsidP="00F93B98">
          <w:pPr>
            <w:spacing w:before="240"/>
            <w:jc w:val="center"/>
          </w:pPr>
        </w:p>
        <w:p w14:paraId="4009F5AB" w14:textId="77777777" w:rsidR="00F93B98" w:rsidRDefault="00F93B98" w:rsidP="00F93B98">
          <w:pPr>
            <w:spacing w:before="240"/>
            <w:jc w:val="center"/>
          </w:pPr>
        </w:p>
        <w:p w14:paraId="5922751D" w14:textId="77777777" w:rsidR="00F93B98" w:rsidRDefault="00F93B98" w:rsidP="00F93B98">
          <w:pPr>
            <w:spacing w:before="240"/>
            <w:jc w:val="center"/>
          </w:pPr>
        </w:p>
        <w:p w14:paraId="19F3CB21" w14:textId="77777777" w:rsidR="00F93B98" w:rsidRDefault="00F93B98" w:rsidP="00F93B98">
          <w:pPr>
            <w:spacing w:before="240"/>
            <w:jc w:val="center"/>
          </w:pPr>
        </w:p>
        <w:p w14:paraId="38C4728D" w14:textId="77777777" w:rsidR="00F93B98" w:rsidRDefault="00F93B98" w:rsidP="00F93B98">
          <w:pPr>
            <w:pStyle w:val="Heading4"/>
            <w:tabs>
              <w:tab w:val="clear" w:pos="864"/>
            </w:tabs>
            <w:spacing w:before="240"/>
            <w:jc w:val="center"/>
            <w:rPr>
              <w:sz w:val="28"/>
            </w:rPr>
          </w:pPr>
        </w:p>
        <w:p w14:paraId="636B6296" w14:textId="77777777" w:rsidR="00F93B98" w:rsidRDefault="00F93B98" w:rsidP="00F93B98">
          <w:pPr>
            <w:pStyle w:val="Heading4"/>
            <w:spacing w:before="240"/>
            <w:jc w:val="center"/>
            <w:rPr>
              <w:sz w:val="28"/>
            </w:rPr>
          </w:pPr>
        </w:p>
        <w:p w14:paraId="29B20CC1" w14:textId="77777777" w:rsidR="00F93B98" w:rsidRDefault="00F93B98" w:rsidP="00F93B98">
          <w:pPr>
            <w:pStyle w:val="Heading4"/>
            <w:spacing w:before="240"/>
            <w:jc w:val="center"/>
            <w:rPr>
              <w:sz w:val="28"/>
            </w:rPr>
          </w:pPr>
          <w:r>
            <w:rPr>
              <w:sz w:val="28"/>
            </w:rPr>
            <w:t>SUNBEAM INSTITUTE OF INFORMATION TECHNOLOGY</w:t>
          </w:r>
        </w:p>
        <w:p w14:paraId="2EA0100C" w14:textId="22CE2488" w:rsidR="00F93B98" w:rsidRDefault="002D08BE" w:rsidP="00F93B98">
          <w:pPr>
            <w:spacing w:before="240"/>
            <w:jc w:val="center"/>
          </w:pPr>
          <w:r>
            <w:t>Hinjewadi</w:t>
          </w:r>
        </w:p>
        <w:p w14:paraId="4D945E39" w14:textId="77777777" w:rsidR="00F93B98" w:rsidRDefault="00F93B98" w:rsidP="00F93B98">
          <w:pPr>
            <w:spacing w:before="240"/>
            <w:jc w:val="center"/>
          </w:pPr>
          <w:r>
            <w:rPr>
              <w:b/>
              <w:bCs/>
              <w:sz w:val="20"/>
            </w:rPr>
            <w:t>SUBMITTED BY:</w:t>
          </w:r>
        </w:p>
        <w:p w14:paraId="4FEF7D95" w14:textId="3601571B" w:rsidR="00F93B98" w:rsidRDefault="00F93B98" w:rsidP="00F93B98">
          <w:pPr>
            <w:spacing w:before="240"/>
            <w:jc w:val="center"/>
          </w:pPr>
          <w:r>
            <w:t xml:space="preserve">DHRUV GARG </w:t>
          </w:r>
        </w:p>
        <w:p w14:paraId="31B1A4E8" w14:textId="77777777" w:rsidR="00F93B98" w:rsidRDefault="00F93B98" w:rsidP="00F93B98">
          <w:pPr>
            <w:spacing w:before="240"/>
            <w:jc w:val="center"/>
            <w:rPr>
              <w:sz w:val="20"/>
            </w:rPr>
          </w:pPr>
          <w:r>
            <w:rPr>
              <w:b/>
              <w:bCs/>
              <w:sz w:val="20"/>
            </w:rPr>
            <w:t>UNDER THE GUIDENCE OF:</w:t>
          </w:r>
        </w:p>
        <w:p w14:paraId="071021B7" w14:textId="15C3A04F" w:rsidR="00F93B98" w:rsidRDefault="00586CAE" w:rsidP="00F93B98">
          <w:pPr>
            <w:spacing w:before="240"/>
            <w:jc w:val="center"/>
          </w:pPr>
          <w:r>
            <w:t>Snehal Jadav</w:t>
          </w:r>
        </w:p>
        <w:p w14:paraId="10EA1D42" w14:textId="77777777" w:rsidR="00F93B98" w:rsidRDefault="00F93B98" w:rsidP="00F93B98">
          <w:pPr>
            <w:spacing w:before="240"/>
            <w:jc w:val="center"/>
          </w:pPr>
          <w:r>
            <w:t>Faculty Member</w:t>
          </w:r>
        </w:p>
        <w:p w14:paraId="0071342A" w14:textId="77777777" w:rsidR="00F93B98" w:rsidRDefault="00F93B98" w:rsidP="00F93B98">
          <w:pPr>
            <w:spacing w:before="240"/>
            <w:jc w:val="center"/>
          </w:pPr>
          <w:r>
            <w:t>Sunbeam Institute of Information Technology, Pune</w:t>
          </w:r>
        </w:p>
        <w:p w14:paraId="11EAD1CE" w14:textId="77777777" w:rsidR="00F93B98" w:rsidRDefault="00F93B98" w:rsidP="00F93B98">
          <w:pPr>
            <w:spacing w:before="240"/>
            <w:jc w:val="center"/>
          </w:pPr>
        </w:p>
        <w:p w14:paraId="787F7532" w14:textId="77777777" w:rsidR="00F93B98" w:rsidRDefault="00F93B98" w:rsidP="00F93B98">
          <w:pPr>
            <w:spacing w:before="240"/>
            <w:jc w:val="center"/>
          </w:pPr>
        </w:p>
        <w:p w14:paraId="4CBFEEB2" w14:textId="77777777" w:rsidR="00F93B98" w:rsidRDefault="00F93B98" w:rsidP="00F93B98">
          <w:pPr>
            <w:spacing w:before="240"/>
            <w:jc w:val="center"/>
          </w:pPr>
          <w:r>
            <w:br w:type="page"/>
          </w:r>
        </w:p>
        <w:p w14:paraId="7A34F7B4" w14:textId="77777777" w:rsidR="00F93B98" w:rsidRDefault="00F93B98" w:rsidP="00F93B98">
          <w:pPr>
            <w:pStyle w:val="Title"/>
            <w:spacing w:before="240"/>
            <w:jc w:val="left"/>
          </w:pPr>
          <w:r>
            <w:rPr>
              <w:sz w:val="28"/>
              <w:u w:val="none"/>
            </w:rPr>
            <w:lastRenderedPageBreak/>
            <w:t>ACKNOWLEDGEMENT</w:t>
          </w:r>
        </w:p>
        <w:p w14:paraId="5D0FBACF" w14:textId="74D6FBA2" w:rsidR="00F93B98" w:rsidRDefault="00000000" w:rsidP="00F93B98">
          <w:pPr>
            <w:spacing w:before="240"/>
            <w:rPr>
              <w:b/>
              <w:bCs/>
              <w:sz w:val="20"/>
              <w:u w:val="single"/>
            </w:rPr>
          </w:pPr>
          <w:r>
            <w:rPr>
              <w:noProof/>
            </w:rPr>
            <w:pict w14:anchorId="033B265D">
              <v:line id="Image1" o:spid="_x0000_s2063"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pt" to="303.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" strokeweight="1.59mm">
                <v:stroke joinstyle="miter"/>
              </v:line>
            </w:pict>
          </w:r>
        </w:p>
        <w:p w14:paraId="3F7E924F" w14:textId="77777777" w:rsidR="00F93B98" w:rsidRDefault="00F93B98" w:rsidP="00F93B98">
          <w:pPr>
            <w:spacing w:before="240"/>
            <w:rPr>
              <w:b/>
              <w:bCs/>
              <w:sz w:val="20"/>
              <w:u w:val="single"/>
            </w:rPr>
          </w:pPr>
        </w:p>
        <w:p w14:paraId="75BFA4E2" w14:textId="3B49F610" w:rsidR="00F93B98" w:rsidRDefault="00F93B98" w:rsidP="00F93B98">
          <w:pPr>
            <w:pStyle w:val="BodyText"/>
            <w:spacing w:before="240" w:line="360" w:lineRule="auto"/>
            <w:ind w:firstLine="720"/>
            <w:jc w:val="both"/>
          </w:pPr>
          <w:r>
            <w:rPr>
              <w:sz w:val="24"/>
            </w:rPr>
            <w:t xml:space="preserve">A project usually falls short of its expectation unless aided and guided by the right </w:t>
          </w:r>
          <w:r w:rsidR="00586CAE">
            <w:rPr>
              <w:sz w:val="24"/>
            </w:rPr>
            <w:t>person</w:t>
          </w:r>
          <w:r>
            <w:rPr>
              <w:sz w:val="24"/>
            </w:rPr>
            <w:t xml:space="preserve"> at the right time. We avail </w:t>
          </w:r>
          <w:r w:rsidR="00586CAE">
            <w:rPr>
              <w:sz w:val="24"/>
            </w:rPr>
            <w:t>ourselves of this</w:t>
          </w:r>
          <w:r>
            <w:rPr>
              <w:sz w:val="24"/>
            </w:rPr>
            <w:t xml:space="preserve"> opportunity to express our deep sense of gratitude towards Mr. Nitin Kudale (Center Coordinator, SIIT, Pune) and Mr. Yogesh Kolhe (Course Coordinator, </w:t>
          </w:r>
          <w:r w:rsidR="00586CAE">
            <w:rPr>
              <w:sz w:val="24"/>
            </w:rPr>
            <w:t>SIIT, Pune).</w:t>
          </w:r>
        </w:p>
        <w:p w14:paraId="5425572E" w14:textId="77777777" w:rsidR="00F93B98" w:rsidRDefault="00F93B98" w:rsidP="00F93B98">
          <w:pPr>
            <w:pStyle w:val="BodyText"/>
            <w:spacing w:before="240" w:line="360" w:lineRule="auto"/>
            <w:ind w:firstLine="720"/>
            <w:jc w:val="both"/>
          </w:pPr>
          <w:r>
            <w:rPr>
              <w:sz w:val="24"/>
            </w:rPr>
            <w:t>We are deeply indebted and grateful to them for their guidance, encouragement and deep concern for our project. Without their critical evaluation and suggestions at every stage of the project, this project could never have reached its present form.</w:t>
          </w:r>
        </w:p>
        <w:p w14:paraId="378E5AE6" w14:textId="56FDA439" w:rsidR="00F93B98" w:rsidRDefault="00F93B98" w:rsidP="00F93B98">
          <w:pPr>
            <w:spacing w:before="240" w:line="360" w:lineRule="auto"/>
            <w:jc w:val="both"/>
            <w:rPr>
              <w:sz w:val="20"/>
            </w:rPr>
          </w:pPr>
          <w:r>
            <w:tab/>
            <w:t xml:space="preserve">Last but not the least we thank the entire faculty and the staff members of Sunbeam Institute of Information Technology, </w:t>
          </w:r>
          <w:r w:rsidR="00586CAE">
            <w:t>Pune,</w:t>
          </w:r>
          <w:r>
            <w:t xml:space="preserve"> for their support.</w:t>
          </w:r>
        </w:p>
        <w:p w14:paraId="6B420590" w14:textId="77777777" w:rsidR="00F93B98" w:rsidRDefault="00F93B98" w:rsidP="00F93B98">
          <w:pPr>
            <w:spacing w:before="240"/>
            <w:jc w:val="both"/>
            <w:rPr>
              <w:sz w:val="20"/>
            </w:rPr>
          </w:pPr>
        </w:p>
        <w:p w14:paraId="5EDC679C" w14:textId="77777777" w:rsidR="00F93B98" w:rsidRDefault="00F93B98" w:rsidP="00F93B98">
          <w:pPr>
            <w:spacing w:before="240"/>
          </w:pPr>
          <w:r>
            <w:tab/>
          </w:r>
          <w:r>
            <w:tab/>
          </w:r>
          <w:r>
            <w:tab/>
          </w:r>
          <w:r>
            <w:tab/>
          </w:r>
          <w:r>
            <w:tab/>
          </w:r>
          <w:r>
            <w:tab/>
          </w:r>
          <w:r>
            <w:tab/>
          </w:r>
          <w:r>
            <w:tab/>
          </w:r>
        </w:p>
        <w:p w14:paraId="487FC714" w14:textId="6AB8B254" w:rsidR="00F93B98" w:rsidRDefault="00F93B98" w:rsidP="00F93B98">
          <w:pPr>
            <w:spacing w:before="240"/>
          </w:pPr>
          <w:r>
            <w:tab/>
          </w:r>
          <w:r>
            <w:tab/>
          </w:r>
          <w:r>
            <w:tab/>
          </w:r>
          <w:r>
            <w:tab/>
          </w:r>
          <w:r>
            <w:tab/>
          </w:r>
          <w:r>
            <w:tab/>
          </w:r>
          <w:r>
            <w:tab/>
          </w:r>
          <w:r>
            <w:tab/>
          </w:r>
          <w:r w:rsidR="00586CAE">
            <w:t>DHRUV GARG</w:t>
          </w:r>
        </w:p>
        <w:p w14:paraId="69052A52" w14:textId="77777777" w:rsidR="00F93B98" w:rsidRDefault="00F93B98" w:rsidP="00F93B98">
          <w:pPr>
            <w:spacing w:before="240"/>
          </w:pPr>
          <w:r>
            <w:tab/>
          </w:r>
          <w:r>
            <w:tab/>
          </w:r>
          <w:r>
            <w:tab/>
          </w:r>
          <w:r>
            <w:tab/>
          </w:r>
          <w:r>
            <w:tab/>
          </w:r>
          <w:r>
            <w:tab/>
          </w:r>
          <w:r>
            <w:tab/>
          </w:r>
          <w:r>
            <w:tab/>
            <w:t xml:space="preserve">0225 PG-DAC </w:t>
          </w:r>
        </w:p>
        <w:p w14:paraId="063586C0" w14:textId="22E44480" w:rsidR="00F93B98" w:rsidRDefault="00F93B98" w:rsidP="00586CAE">
          <w:pPr>
            <w:spacing w:before="240"/>
            <w:ind w:left="5040" w:firstLine="720"/>
          </w:pPr>
          <w:r>
            <w:t>SIIT Pune</w:t>
          </w:r>
        </w:p>
        <w:p w14:paraId="4E7F29FF" w14:textId="77777777" w:rsidR="00F93B98" w:rsidRDefault="00F93B98" w:rsidP="00F93B98"/>
        <w:p w14:paraId="7F7B08F4" w14:textId="77777777" w:rsidR="00F93B98" w:rsidRDefault="00F93B98" w:rsidP="00F93B98"/>
        <w:p w14:paraId="1E111E5E" w14:textId="2E13795E" w:rsidR="00F93B98" w:rsidRDefault="00F93B98" w:rsidP="00F93B98">
          <w:pPr>
            <w:pStyle w:val="NoSpacing"/>
            <w:spacing w:before="1540" w:after="240"/>
            <w:rPr>
              <w:color w:val="4F81BD" w:themeColor="accent1"/>
            </w:rPr>
          </w:pPr>
        </w:p>
        <w:p w14:paraId="389418DA" w14:textId="77777777" w:rsidR="00F93B98" w:rsidRDefault="00F93B98" w:rsidP="00F93B98">
          <w:pPr>
            <w:pStyle w:val="NoSpacing"/>
            <w:spacing w:before="1540" w:after="240"/>
            <w:jc w:val="center"/>
            <w:rPr>
              <w:color w:val="4F81BD" w:themeColor="accent1"/>
            </w:rPr>
          </w:pPr>
        </w:p>
        <w:p w14:paraId="1A696B0B" w14:textId="77777777" w:rsidR="00F93B98" w:rsidRDefault="00F93B98" w:rsidP="00F93B98">
          <w:pPr>
            <w:jc w:val="both"/>
            <w:rPr>
              <w:sz w:val="28"/>
            </w:rPr>
          </w:pPr>
        </w:p>
        <w:p w14:paraId="593C36E6" w14:textId="77777777" w:rsidR="00F93B98" w:rsidRDefault="00F93B98" w:rsidP="00F93B98">
          <w:pPr>
            <w:jc w:val="both"/>
            <w:rPr>
              <w:sz w:val="28"/>
            </w:rPr>
          </w:pPr>
        </w:p>
        <w:p w14:paraId="7612EE57" w14:textId="77777777" w:rsidR="00F93B98" w:rsidRDefault="00F93B98" w:rsidP="00F93B98">
          <w:pPr>
            <w:jc w:val="both"/>
            <w:rPr>
              <w:sz w:val="28"/>
            </w:rPr>
          </w:pPr>
        </w:p>
        <w:p w14:paraId="4F4E892C" w14:textId="77777777" w:rsidR="00F93B98" w:rsidRDefault="00F93B98" w:rsidP="00F93B98">
          <w:pPr>
            <w:jc w:val="center"/>
          </w:pPr>
          <w:r>
            <w:rPr>
              <w:b/>
              <w:sz w:val="36"/>
              <w:szCs w:val="36"/>
              <w:u w:val="single"/>
            </w:rPr>
            <w:t>CERTIFICATE</w:t>
          </w:r>
        </w:p>
        <w:p w14:paraId="12F149B5" w14:textId="77777777" w:rsidR="00F93B98" w:rsidRDefault="00F93B98" w:rsidP="00F93B98">
          <w:pPr>
            <w:jc w:val="both"/>
            <w:rPr>
              <w:b/>
              <w:sz w:val="28"/>
              <w:szCs w:val="28"/>
              <w:u w:val="single"/>
            </w:rPr>
          </w:pPr>
        </w:p>
        <w:p w14:paraId="4DA56DBC" w14:textId="77777777" w:rsidR="00F93B98" w:rsidRDefault="00F93B98" w:rsidP="00F93B98">
          <w:pPr>
            <w:jc w:val="center"/>
            <w:rPr>
              <w:b/>
              <w:sz w:val="28"/>
              <w:szCs w:val="28"/>
              <w:u w:val="single"/>
            </w:rPr>
          </w:pPr>
        </w:p>
        <w:p w14:paraId="5E6F9BFD" w14:textId="77777777" w:rsidR="00F93B98" w:rsidRDefault="00F93B98" w:rsidP="00F93B98">
          <w:pPr>
            <w:jc w:val="center"/>
            <w:rPr>
              <w:b/>
              <w:sz w:val="28"/>
              <w:szCs w:val="28"/>
              <w:u w:val="single"/>
            </w:rPr>
          </w:pPr>
        </w:p>
        <w:p w14:paraId="7AC018D1" w14:textId="2B37B22B" w:rsidR="00F93B98" w:rsidRDefault="00F93B98" w:rsidP="006C4D59">
          <w:pPr>
            <w:spacing w:line="480" w:lineRule="auto"/>
            <w:jc w:val="both"/>
          </w:pPr>
          <w:r>
            <w:t>This is to certify that the project work under the title ‘</w:t>
          </w:r>
          <w:r w:rsidR="00586CAE">
            <w:t>Institute Management System</w:t>
          </w:r>
          <w:r>
            <w:t>’ is done by</w:t>
          </w:r>
          <w:r w:rsidR="006C4D59">
            <w:t xml:space="preserve"> </w:t>
          </w:r>
          <w:r w:rsidR="006C4D59" w:rsidRPr="00A956EC">
            <w:rPr>
              <w:b/>
              <w:bCs/>
            </w:rPr>
            <w:t>DHRUV GARG</w:t>
          </w:r>
          <w:r>
            <w:t xml:space="preserve"> in partial fulfillment of the requirement for award of Diploma in Advanced Computing Course.</w:t>
          </w:r>
        </w:p>
        <w:p w14:paraId="3684F6F3" w14:textId="77777777" w:rsidR="00F93B98" w:rsidRDefault="00F93B98" w:rsidP="00F93B98">
          <w:pPr>
            <w:jc w:val="both"/>
            <w:rPr>
              <w:sz w:val="28"/>
              <w:szCs w:val="40"/>
            </w:rPr>
          </w:pPr>
        </w:p>
        <w:p w14:paraId="260286D8" w14:textId="77777777" w:rsidR="00F93B98" w:rsidRDefault="00F93B98" w:rsidP="00F93B98">
          <w:pPr>
            <w:jc w:val="both"/>
          </w:pPr>
          <w:r>
            <w:rPr>
              <w:sz w:val="28"/>
            </w:rPr>
            <w:t xml:space="preserve"> </w:t>
          </w:r>
        </w:p>
        <w:p w14:paraId="49FBD9A5" w14:textId="77777777" w:rsidR="00F93B98" w:rsidRDefault="00F93B98" w:rsidP="00F93B98">
          <w:pPr>
            <w:rPr>
              <w:b/>
              <w:sz w:val="28"/>
            </w:rPr>
          </w:pPr>
        </w:p>
        <w:p w14:paraId="5DD96C3A" w14:textId="77777777" w:rsidR="00F93B98" w:rsidRDefault="00F93B98" w:rsidP="00F93B98">
          <w:pPr>
            <w:jc w:val="both"/>
            <w:rPr>
              <w:b/>
              <w:sz w:val="28"/>
            </w:rPr>
          </w:pPr>
        </w:p>
        <w:p w14:paraId="7919CC60" w14:textId="5FD2E281" w:rsidR="00F93B98" w:rsidRDefault="00F93B98" w:rsidP="00F93B98">
          <w:pPr>
            <w:jc w:val="both"/>
          </w:pPr>
          <w:r>
            <w:rPr>
              <w:b/>
            </w:rPr>
            <w:t xml:space="preserve"> </w:t>
          </w:r>
          <w:r>
            <w:rPr>
              <w:b/>
            </w:rPr>
            <w:tab/>
          </w:r>
          <w:r>
            <w:rPr>
              <w:b/>
            </w:rPr>
            <w:tab/>
          </w:r>
          <w:r>
            <w:rPr>
              <w:b/>
            </w:rPr>
            <w:tab/>
            <w:t xml:space="preserve">                                                         </w:t>
          </w:r>
          <w:r w:rsidR="006C4D59">
            <w:rPr>
              <w:b/>
            </w:rPr>
            <w:tab/>
            <w:t xml:space="preserve">        Mr. Yogesh </w:t>
          </w:r>
          <w:r>
            <w:rPr>
              <w:b/>
            </w:rPr>
            <w:t>Kolhe</w:t>
          </w:r>
        </w:p>
        <w:p w14:paraId="5D069B0F" w14:textId="77777777" w:rsidR="006C4D59" w:rsidRDefault="00F93B98" w:rsidP="00F93B98">
          <w:pPr>
            <w:jc w:val="both"/>
          </w:pPr>
          <w:r>
            <w:rPr>
              <w:b/>
            </w:rPr>
            <w:t>Project Guide</w:t>
          </w:r>
          <w:r>
            <w:rPr>
              <w:b/>
            </w:rPr>
            <w:tab/>
          </w:r>
          <w:r>
            <w:rPr>
              <w:b/>
            </w:rPr>
            <w:tab/>
          </w:r>
          <w:r>
            <w:rPr>
              <w:b/>
            </w:rPr>
            <w:tab/>
          </w:r>
          <w:r>
            <w:rPr>
              <w:b/>
            </w:rPr>
            <w:tab/>
          </w:r>
          <w:r w:rsidR="006C4D59">
            <w:rPr>
              <w:b/>
            </w:rPr>
            <w:tab/>
          </w:r>
          <w:r w:rsidR="006C4D59">
            <w:rPr>
              <w:b/>
            </w:rPr>
            <w:tab/>
          </w:r>
          <w:r w:rsidR="006C4D59">
            <w:rPr>
              <w:b/>
            </w:rPr>
            <w:tab/>
            <w:t xml:space="preserve">       Course </w:t>
          </w:r>
          <w:r>
            <w:rPr>
              <w:b/>
            </w:rPr>
            <w:t>Co-Coordinator</w:t>
          </w:r>
          <w:r>
            <w:rPr>
              <w:b/>
            </w:rPr>
            <w:tab/>
          </w:r>
          <w:r>
            <w:rPr>
              <w:b/>
            </w:rPr>
            <w:tab/>
            <w:t xml:space="preserve">          </w:t>
          </w:r>
          <w:r>
            <w:rPr>
              <w:b/>
            </w:rPr>
            <w:tab/>
            <w:t xml:space="preserve">    </w:t>
          </w:r>
        </w:p>
        <w:p w14:paraId="25E4E4E6" w14:textId="29EFB936" w:rsidR="00F93B98" w:rsidRDefault="00F93B98" w:rsidP="00F93B98">
          <w:pPr>
            <w:jc w:val="both"/>
          </w:pPr>
          <w:r>
            <w:rPr>
              <w:sz w:val="28"/>
            </w:rPr>
            <w:t>Date:</w:t>
          </w:r>
          <w:r w:rsidR="006C4D59">
            <w:rPr>
              <w:sz w:val="28"/>
            </w:rPr>
            <w:t xml:space="preserve"> 11</w:t>
          </w:r>
          <w:r w:rsidR="006C4D59" w:rsidRPr="006C4D59">
            <w:rPr>
              <w:sz w:val="28"/>
              <w:vertAlign w:val="superscript"/>
            </w:rPr>
            <w:t>th</w:t>
          </w:r>
          <w:r w:rsidR="006C4D59">
            <w:rPr>
              <w:sz w:val="28"/>
            </w:rPr>
            <w:t xml:space="preserve"> August 2025</w:t>
          </w:r>
        </w:p>
        <w:p w14:paraId="592E259E" w14:textId="77777777" w:rsidR="00F93B98" w:rsidRDefault="00F93B98" w:rsidP="00F93B98">
          <w:pPr>
            <w:jc w:val="both"/>
            <w:rPr>
              <w:sz w:val="28"/>
            </w:rPr>
          </w:pPr>
        </w:p>
        <w:p w14:paraId="5A6604F9" w14:textId="77777777" w:rsidR="00F93B98" w:rsidRDefault="00F93B98" w:rsidP="00F93B98">
          <w:pPr>
            <w:jc w:val="both"/>
          </w:pPr>
        </w:p>
        <w:p w14:paraId="67CFC2DE" w14:textId="77777777" w:rsidR="00F93B98" w:rsidRDefault="00F93B98" w:rsidP="00F93B98">
          <w:pPr>
            <w:pStyle w:val="NoSpacing"/>
            <w:spacing w:before="1540" w:after="240"/>
            <w:jc w:val="center"/>
            <w:rPr>
              <w:color w:val="4F81BD" w:themeColor="accent1"/>
            </w:rPr>
          </w:pPr>
        </w:p>
        <w:p w14:paraId="7A53CF8A" w14:textId="77777777" w:rsidR="00F93B98" w:rsidRDefault="00F93B98" w:rsidP="00F93B98">
          <w:pPr>
            <w:pStyle w:val="NoSpacing"/>
            <w:spacing w:before="1540" w:after="240"/>
            <w:jc w:val="center"/>
            <w:rPr>
              <w:color w:val="4F81BD" w:themeColor="accent1"/>
            </w:rPr>
          </w:pPr>
        </w:p>
        <w:p w14:paraId="7D614744" w14:textId="77777777" w:rsidR="006C4D59" w:rsidRDefault="006C4D59">
          <w:pPr>
            <w:suppressAutoHyphens w:val="0"/>
            <w:spacing w:after="200" w:line="276" w:lineRule="auto"/>
            <w:rPr>
              <w:b/>
              <w:bCs/>
              <w:sz w:val="28"/>
            </w:rPr>
          </w:pPr>
        </w:p>
        <w:p w14:paraId="20E67541" w14:textId="77777777" w:rsidR="006C4D59" w:rsidRDefault="006C4D59">
          <w:pPr>
            <w:suppressAutoHyphens w:val="0"/>
            <w:spacing w:after="200" w:line="276" w:lineRule="auto"/>
            <w:rPr>
              <w:b/>
              <w:bCs/>
              <w:sz w:val="28"/>
            </w:rPr>
          </w:pPr>
        </w:p>
        <w:p w14:paraId="0763EB29" w14:textId="17F8050D" w:rsidR="00F93B98" w:rsidRDefault="00000000">
          <w:pPr>
            <w:suppressAutoHyphens w:val="0"/>
            <w:spacing w:after="200" w:line="276" w:lineRule="auto"/>
            <w:rPr>
              <w:b/>
              <w:bCs/>
              <w:sz w:val="28"/>
            </w:rPr>
          </w:pPr>
        </w:p>
      </w:sdtContent>
    </w:sdt>
    <w:p w14:paraId="2D288C3D" w14:textId="7CF613D6" w:rsidR="00785213" w:rsidRDefault="00785213" w:rsidP="00785213">
      <w:pPr>
        <w:pStyle w:val="Heading1"/>
        <w:numPr>
          <w:ilvl w:val="0"/>
          <w:numId w:val="6"/>
        </w:numPr>
      </w:pPr>
      <w:r>
        <w:rPr>
          <w:i w:val="0"/>
          <w:iCs w:val="0"/>
          <w:sz w:val="28"/>
          <w:u w:val="none"/>
        </w:rPr>
        <w:lastRenderedPageBreak/>
        <w:t>INTRODUCTION TO PROJECT</w:t>
      </w:r>
    </w:p>
    <w:p w14:paraId="0798C4E0" w14:textId="77777777" w:rsidR="00785213" w:rsidRDefault="00000000" w:rsidP="00785213">
      <w:pPr>
        <w:jc w:val="both"/>
        <w:rPr>
          <w:sz w:val="20"/>
          <w:lang w:val="en-IN"/>
        </w:rPr>
      </w:pPr>
      <w:r>
        <w:rPr>
          <w:noProof/>
          <w:lang w:val="en-IN" w:eastAsia="en-IN"/>
        </w:rPr>
        <w:pict w14:anchorId="4963E896">
          <v:line id="Straight Connector 26" o:spid="_x0000_s2050"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14:paraId="0AC56825" w14:textId="77777777" w:rsidR="00785213" w:rsidRDefault="00785213" w:rsidP="00785213">
      <w:pPr>
        <w:shd w:val="clear" w:color="auto" w:fill="FFFFFF"/>
        <w:spacing w:line="360" w:lineRule="auto"/>
        <w:jc w:val="both"/>
      </w:pPr>
    </w:p>
    <w:p w14:paraId="3BCE6CAC" w14:textId="77777777" w:rsidR="00636A90" w:rsidRDefault="00785213" w:rsidP="00636A90">
      <w:pPr>
        <w:shd w:val="clear" w:color="auto" w:fill="FFFFFF"/>
        <w:spacing w:line="360" w:lineRule="auto"/>
        <w:jc w:val="both"/>
      </w:pPr>
      <w:r>
        <w:tab/>
      </w:r>
      <w:r>
        <w:tab/>
      </w:r>
      <w:r w:rsidR="00636A90">
        <w:t>The web-based "Institute Management System" project is an attempt to automate and streamline the core operations of an educational institute. The system enables different stakeholders — Admin, Teacher, and Student — to manage academic and administrative activities efficiently through a unified digital platform.</w:t>
      </w:r>
    </w:p>
    <w:p w14:paraId="792BC3BE" w14:textId="77777777" w:rsidR="00636A90" w:rsidRDefault="00636A90" w:rsidP="00636A90">
      <w:pPr>
        <w:shd w:val="clear" w:color="auto" w:fill="FFFFFF"/>
        <w:spacing w:line="360" w:lineRule="auto"/>
        <w:jc w:val="both"/>
      </w:pPr>
    </w:p>
    <w:p w14:paraId="11A3250F" w14:textId="424743F5" w:rsidR="00636A90" w:rsidRDefault="00636A90" w:rsidP="00636A90">
      <w:pPr>
        <w:shd w:val="clear" w:color="auto" w:fill="FFFFFF"/>
        <w:spacing w:line="360" w:lineRule="auto"/>
        <w:jc w:val="both"/>
      </w:pPr>
      <w:r>
        <w:t>The system provides role-based access:</w:t>
      </w:r>
    </w:p>
    <w:p w14:paraId="0D217637" w14:textId="4306D842" w:rsidR="00636A90" w:rsidRDefault="00636A90" w:rsidP="00636A90">
      <w:pPr>
        <w:shd w:val="clear" w:color="auto" w:fill="FFFFFF"/>
        <w:spacing w:line="360" w:lineRule="auto"/>
        <w:jc w:val="both"/>
      </w:pPr>
      <w:r>
        <w:t>Admin can manage students, teachers, courses, attendance, marks, fees, notices, subjects, and complaints.</w:t>
      </w:r>
    </w:p>
    <w:p w14:paraId="19E9786E" w14:textId="78A3360A" w:rsidR="00636A90" w:rsidRDefault="00636A90" w:rsidP="00636A90">
      <w:pPr>
        <w:shd w:val="clear" w:color="auto" w:fill="FFFFFF"/>
        <w:spacing w:line="360" w:lineRule="auto"/>
        <w:jc w:val="both"/>
      </w:pPr>
      <w:r>
        <w:t>Teacher can view student details, attendance, marks, courses, and institute notices.</w:t>
      </w:r>
    </w:p>
    <w:p w14:paraId="2CBDD440" w14:textId="7C3408E2" w:rsidR="00636A90" w:rsidRDefault="002D08BE" w:rsidP="00636A90">
      <w:pPr>
        <w:shd w:val="clear" w:color="auto" w:fill="FFFFFF"/>
        <w:spacing w:line="360" w:lineRule="auto"/>
        <w:jc w:val="both"/>
      </w:pPr>
      <w:r>
        <w:t>Students</w:t>
      </w:r>
      <w:r w:rsidR="00636A90">
        <w:t xml:space="preserve"> can access their profile, view attendance and fees, </w:t>
      </w:r>
      <w:r>
        <w:t>give</w:t>
      </w:r>
      <w:r w:rsidR="00636A90">
        <w:t xml:space="preserve"> complaints, and check notices.</w:t>
      </w:r>
    </w:p>
    <w:p w14:paraId="09846F40" w14:textId="77777777" w:rsidR="00636A90" w:rsidRDefault="00636A90" w:rsidP="00636A90">
      <w:pPr>
        <w:shd w:val="clear" w:color="auto" w:fill="FFFFFF"/>
        <w:spacing w:line="360" w:lineRule="auto"/>
        <w:jc w:val="both"/>
      </w:pPr>
    </w:p>
    <w:p w14:paraId="38AC8F1E" w14:textId="77777777" w:rsidR="00636A90" w:rsidRDefault="00636A90" w:rsidP="00636A90">
      <w:pPr>
        <w:shd w:val="clear" w:color="auto" w:fill="FFFFFF"/>
        <w:spacing w:line="360" w:lineRule="auto"/>
        <w:jc w:val="both"/>
      </w:pPr>
      <w:r>
        <w:t>The system simplifies tasks such as adding new students or teachers, recording attendance, managing marks, and publishing notices. It ensures real-time data availability so that all stakeholders can make informed decisions.</w:t>
      </w:r>
    </w:p>
    <w:p w14:paraId="4EFB3376" w14:textId="77777777" w:rsidR="00636A90" w:rsidRDefault="00636A90" w:rsidP="00636A90">
      <w:pPr>
        <w:shd w:val="clear" w:color="auto" w:fill="FFFFFF"/>
        <w:spacing w:line="360" w:lineRule="auto"/>
        <w:jc w:val="both"/>
      </w:pPr>
    </w:p>
    <w:p w14:paraId="15F20D3D" w14:textId="271E719F" w:rsidR="00636A90" w:rsidRDefault="00636A90" w:rsidP="00636A90">
      <w:pPr>
        <w:shd w:val="clear" w:color="auto" w:fill="FFFFFF"/>
        <w:spacing w:line="360" w:lineRule="auto"/>
        <w:jc w:val="both"/>
      </w:pPr>
      <w:r>
        <w:t xml:space="preserve">The </w:t>
      </w:r>
      <w:r w:rsidR="00CC77D3">
        <w:t>‘</w:t>
      </w:r>
      <w:r>
        <w:t>Admin</w:t>
      </w:r>
      <w:r w:rsidR="00CC77D3">
        <w:t>’</w:t>
      </w:r>
      <w:r>
        <w:t xml:space="preserve"> dashboard allows quick access to all institute data and operations without the need for manual record-keeping. Teachers can directly update or check academic records, while students have a self-service portal to track their academic progress and institute updates.</w:t>
      </w:r>
    </w:p>
    <w:p w14:paraId="01F288B3" w14:textId="77777777" w:rsidR="00636A90" w:rsidRDefault="00636A90" w:rsidP="00636A90">
      <w:pPr>
        <w:shd w:val="clear" w:color="auto" w:fill="FFFFFF"/>
        <w:spacing w:line="360" w:lineRule="auto"/>
        <w:jc w:val="both"/>
      </w:pPr>
    </w:p>
    <w:p w14:paraId="5072DC98" w14:textId="77777777" w:rsidR="00636A90" w:rsidRDefault="00636A90" w:rsidP="00636A90">
      <w:pPr>
        <w:shd w:val="clear" w:color="auto" w:fill="FFFFFF"/>
        <w:spacing w:line="360" w:lineRule="auto"/>
        <w:jc w:val="both"/>
      </w:pPr>
      <w:r>
        <w:t>For example, the Student Module allows a student to log in and view personal details, attendance records, fee status, marks, and institute notices. Similarly, the Admin Module enables quick student enrollment, teacher assignment, subject allocation, and complaint resolution.</w:t>
      </w:r>
    </w:p>
    <w:p w14:paraId="61859B72" w14:textId="77777777" w:rsidR="00636A90" w:rsidRDefault="00636A90" w:rsidP="00636A90">
      <w:pPr>
        <w:shd w:val="clear" w:color="auto" w:fill="FFFFFF"/>
        <w:spacing w:line="360" w:lineRule="auto"/>
        <w:jc w:val="both"/>
      </w:pPr>
    </w:p>
    <w:p w14:paraId="5CD8B136" w14:textId="555A0127" w:rsidR="00785213" w:rsidRPr="00636A90" w:rsidRDefault="00636A90" w:rsidP="00636A90">
      <w:pPr>
        <w:shd w:val="clear" w:color="auto" w:fill="FFFFFF"/>
        <w:spacing w:line="360" w:lineRule="auto"/>
        <w:jc w:val="both"/>
      </w:pPr>
      <w:r>
        <w:t xml:space="preserve">Overall, the system reduces paperwork, improves efficiency, and </w:t>
      </w:r>
      <w:r w:rsidR="002D08BE">
        <w:t>keeps</w:t>
      </w:r>
      <w:r>
        <w:t xml:space="preserve"> centralized, secure records for smooth institute management operations.</w:t>
      </w:r>
    </w:p>
    <w:p w14:paraId="00134641" w14:textId="77777777" w:rsidR="00785213" w:rsidRDefault="00785213" w:rsidP="00785213">
      <w:pPr>
        <w:ind w:left="360"/>
        <w:rPr>
          <w:rFonts w:ascii="Arial" w:eastAsia="Arial Unicode MS" w:hAnsi="Arial" w:cs="Arial Unicode MS"/>
          <w:b/>
          <w:bCs/>
          <w:color w:val="000000"/>
          <w:sz w:val="22"/>
          <w:szCs w:val="22"/>
        </w:rPr>
      </w:pPr>
    </w:p>
    <w:p w14:paraId="7E7AD2B9" w14:textId="77777777" w:rsidR="00785213" w:rsidRDefault="00785213" w:rsidP="00785213">
      <w:r>
        <w:rPr>
          <w:b/>
          <w:bCs/>
          <w:sz w:val="28"/>
        </w:rPr>
        <w:lastRenderedPageBreak/>
        <w:t>2.REQUIREMENTS</w:t>
      </w:r>
    </w:p>
    <w:p w14:paraId="48F2FC5E" w14:textId="6A198C7F" w:rsidR="00785213" w:rsidRPr="00BB0AC5" w:rsidRDefault="00000000" w:rsidP="00785213">
      <w:pPr>
        <w:ind w:left="360"/>
        <w:jc w:val="both"/>
        <w:rPr>
          <w:b/>
          <w:bCs/>
          <w:sz w:val="20"/>
          <w:lang w:val="en-IN"/>
        </w:rPr>
      </w:pPr>
      <w:r>
        <w:rPr>
          <w:noProof/>
          <w:lang w:val="en-IN" w:eastAsia="en-IN"/>
        </w:rPr>
        <w:pict w14:anchorId="18DEA3D4">
          <v:line id="Straight Connector 25" o:spid="_x0000_s205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14:paraId="504D0958" w14:textId="77777777" w:rsidR="00786B6D" w:rsidRDefault="00786B6D" w:rsidP="00785213">
      <w:pPr>
        <w:jc w:val="both"/>
        <w:rPr>
          <w:b/>
          <w:bCs/>
        </w:rPr>
      </w:pPr>
    </w:p>
    <w:p w14:paraId="2CC87EB0" w14:textId="712FC2B2" w:rsidR="00785213" w:rsidRDefault="00785213" w:rsidP="00785213">
      <w:pPr>
        <w:jc w:val="both"/>
      </w:pPr>
      <w:r>
        <w:rPr>
          <w:b/>
          <w:bCs/>
        </w:rPr>
        <w:t>2.1 FUNCTIONAL REQUIREMENTS</w:t>
      </w:r>
    </w:p>
    <w:p w14:paraId="22B0E5EE" w14:textId="1F7538F5" w:rsidR="00785213" w:rsidRDefault="000B1A2E" w:rsidP="00785213">
      <w:pPr>
        <w:spacing w:line="360" w:lineRule="auto"/>
        <w:rPr>
          <w:b/>
        </w:rPr>
      </w:pPr>
      <w:r>
        <w:rPr>
          <w:noProof/>
        </w:rPr>
        <w:drawing>
          <wp:inline distT="0" distB="0" distL="0" distR="0" wp14:anchorId="32457463" wp14:editId="5E7D30AF">
            <wp:extent cx="5486400" cy="3917950"/>
            <wp:effectExtent l="0" t="0" r="0" b="0"/>
            <wp:docPr id="309971284" name="Picture 3" descr="A diagram of a person'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1284" name="Picture 3" descr="A diagram of a person's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17950"/>
                    </a:xfrm>
                    <a:prstGeom prst="rect">
                      <a:avLst/>
                    </a:prstGeom>
                    <a:noFill/>
                    <a:ln>
                      <a:noFill/>
                    </a:ln>
                  </pic:spPr>
                </pic:pic>
              </a:graphicData>
            </a:graphic>
          </wp:inline>
        </w:drawing>
      </w:r>
    </w:p>
    <w:p w14:paraId="09F9970A" w14:textId="466D89B9" w:rsidR="007E67BD" w:rsidRDefault="00785213" w:rsidP="00785213">
      <w:pPr>
        <w:spacing w:line="360" w:lineRule="auto"/>
        <w:rPr>
          <w:b/>
        </w:rPr>
      </w:pPr>
      <w:r w:rsidRPr="00112291">
        <w:rPr>
          <w:b/>
        </w:rPr>
        <w:t>2</w:t>
      </w:r>
      <w:r>
        <w:rPr>
          <w:b/>
        </w:rPr>
        <w:t xml:space="preserve">.1 </w:t>
      </w:r>
      <w:r>
        <w:rPr>
          <w:b/>
        </w:rPr>
        <w:tab/>
      </w:r>
      <w:r w:rsidR="007E67BD">
        <w:rPr>
          <w:b/>
        </w:rPr>
        <w:t xml:space="preserve">Admin Functionality </w:t>
      </w:r>
    </w:p>
    <w:p w14:paraId="364F55D5" w14:textId="77777777" w:rsidR="00636A90" w:rsidRDefault="00785213" w:rsidP="00636A90">
      <w:pPr>
        <w:spacing w:line="360" w:lineRule="auto"/>
      </w:pPr>
      <w:r w:rsidRPr="00112291">
        <w:tab/>
      </w:r>
      <w:r w:rsidR="00636A90">
        <w:t>1. Student Management</w:t>
      </w:r>
    </w:p>
    <w:p w14:paraId="1C9C9AAE" w14:textId="6EB0FA1E" w:rsidR="00636A90" w:rsidRDefault="00636A90" w:rsidP="00636A90">
      <w:pPr>
        <w:spacing w:line="360" w:lineRule="auto"/>
      </w:pPr>
      <w:r>
        <w:t xml:space="preserve">One of the core responsibilities of the Admin in the Institute Management System is student management, which includes adding, displaying, </w:t>
      </w:r>
      <w:r w:rsidR="002D08BE">
        <w:t>checking</w:t>
      </w:r>
      <w:r>
        <w:t xml:space="preserve"> attendance, managing marks, and updating fee status. The Add Student functionality allows the admin to enroll a new student by entering complete details such as name, email, date of birth, address, course, and image. This ensures that each student has a unique, verified profile in the system. Once registered, the admin can use the Display All Students feature to view a complete list of all students currently enrolled in the institute. This list acts as a centralized directory, making it easier to search for specific students or verify their details.</w:t>
      </w:r>
    </w:p>
    <w:p w14:paraId="3EE6D7EF" w14:textId="1F1C38B1" w:rsidR="00636A90" w:rsidRDefault="00636A90" w:rsidP="00636A90">
      <w:pPr>
        <w:spacing w:line="360" w:lineRule="auto"/>
      </w:pPr>
      <w:r>
        <w:t xml:space="preserve">The See All Student Attendance feature enables the admin to access the complete attendance records of all students in the system. This is crucial for </w:t>
      </w:r>
      <w:r w:rsidR="002D08BE">
        <w:t>checking</w:t>
      </w:r>
      <w:r>
        <w:t xml:space="preserve"> participation </w:t>
      </w:r>
      <w:r>
        <w:lastRenderedPageBreak/>
        <w:t xml:space="preserve">and </w:t>
      </w:r>
      <w:r w:rsidR="002D08BE">
        <w:t>finding</w:t>
      </w:r>
      <w:r>
        <w:t xml:space="preserve"> cases of irregular attendance. Additionally, the Student Marks functionality allows the admin to view academic performance for each student across subjects and courses. </w:t>
      </w:r>
      <w:r w:rsidR="002D08BE">
        <w:t>These centralized marks</w:t>
      </w:r>
      <w:r>
        <w:t xml:space="preserve"> </w:t>
      </w:r>
      <w:r w:rsidR="002D08BE">
        <w:t>help</w:t>
      </w:r>
      <w:r>
        <w:t xml:space="preserve"> in academic evaluation and report preparation. Lastly, the admin can Change the Status of Student’s Fees to reflect whether fees are paid, pending, or overdue. By updating fee statuses in real-time, the institute can </w:t>
      </w:r>
      <w:r w:rsidR="002D08BE">
        <w:t>keep</w:t>
      </w:r>
      <w:r>
        <w:t xml:space="preserve"> </w:t>
      </w:r>
      <w:r w:rsidR="002D08BE">
        <w:t>correct</w:t>
      </w:r>
      <w:r>
        <w:t xml:space="preserve"> financial records and take </w:t>
      </w:r>
      <w:r w:rsidR="002D08BE">
        <w:t>prompt</w:t>
      </w:r>
      <w:r>
        <w:t xml:space="preserve"> action </w:t>
      </w:r>
      <w:r w:rsidR="002D08BE">
        <w:t>about</w:t>
      </w:r>
      <w:r>
        <w:t xml:space="preserve"> defaulters.</w:t>
      </w:r>
    </w:p>
    <w:p w14:paraId="38F6B3AE" w14:textId="77777777" w:rsidR="00636A90" w:rsidRDefault="00636A90" w:rsidP="00636A90">
      <w:pPr>
        <w:spacing w:line="360" w:lineRule="auto"/>
      </w:pPr>
    </w:p>
    <w:p w14:paraId="6B57FB77" w14:textId="77777777" w:rsidR="00636A90" w:rsidRDefault="00636A90" w:rsidP="00636A90">
      <w:pPr>
        <w:spacing w:line="360" w:lineRule="auto"/>
      </w:pPr>
      <w:r>
        <w:t>2. Teacher Management</w:t>
      </w:r>
    </w:p>
    <w:p w14:paraId="2956FB98" w14:textId="004D10E9" w:rsidR="00636A90" w:rsidRDefault="00636A90" w:rsidP="00636A90">
      <w:pPr>
        <w:spacing w:line="360" w:lineRule="auto"/>
      </w:pPr>
      <w:r>
        <w:t xml:space="preserve">The admin is also responsible for teacher-related data management, ensuring that faculty records are </w:t>
      </w:r>
      <w:r w:rsidR="002D08BE">
        <w:t>correct</w:t>
      </w:r>
      <w:r>
        <w:t xml:space="preserve"> and </w:t>
      </w:r>
      <w:r w:rsidR="002D08BE">
        <w:t>up to date</w:t>
      </w:r>
      <w:r>
        <w:t xml:space="preserve">. Using the Add Teacher functionality, the admin can register a new teacher by entering relevant details, creating a digital profile for them in the system. Once registered, the Display All Teachers feature enables the admin to view a complete list of faculty members in the institute. This list is essential for administrative purposes such as </w:t>
      </w:r>
      <w:r w:rsidR="002D08BE">
        <w:t>distribution workload</w:t>
      </w:r>
      <w:r>
        <w:t>, departmental assignments, and communication.</w:t>
      </w:r>
    </w:p>
    <w:p w14:paraId="08FEB756" w14:textId="58B3362F" w:rsidR="00636A90" w:rsidRDefault="00636A90" w:rsidP="00636A90">
      <w:pPr>
        <w:spacing w:line="360" w:lineRule="auto"/>
      </w:pPr>
      <w:r>
        <w:t xml:space="preserve">The Check Teacher’s Attendance functionality gives the admin a clear view of the attendance records of all faculty members. Monitoring teacher attendance is essential to ensure accountability, </w:t>
      </w:r>
      <w:r w:rsidR="002D08BE">
        <w:t>keep</w:t>
      </w:r>
      <w:r>
        <w:t xml:space="preserve"> academic schedules, and </w:t>
      </w:r>
      <w:r w:rsidR="002D08BE">
        <w:t>find</w:t>
      </w:r>
      <w:r>
        <w:t xml:space="preserve"> any gaps in the delivery of classes. With these features, the admin ensures that faculty data </w:t>
      </w:r>
      <w:r w:rsidR="002D08BE">
        <w:t>is always well-maintained and accessible</w:t>
      </w:r>
      <w:r>
        <w:t>.</w:t>
      </w:r>
    </w:p>
    <w:p w14:paraId="2ECC0BCD" w14:textId="77777777" w:rsidR="00636A90" w:rsidRDefault="00636A90" w:rsidP="00636A90">
      <w:pPr>
        <w:spacing w:line="360" w:lineRule="auto"/>
      </w:pPr>
    </w:p>
    <w:p w14:paraId="64ED7BBB" w14:textId="77777777" w:rsidR="00636A90" w:rsidRDefault="00636A90" w:rsidP="00636A90">
      <w:pPr>
        <w:spacing w:line="360" w:lineRule="auto"/>
      </w:pPr>
      <w:r>
        <w:t>3. Course and Subject Management</w:t>
      </w:r>
    </w:p>
    <w:p w14:paraId="05B0A0FC" w14:textId="35E9CA56" w:rsidR="00636A90" w:rsidRDefault="00636A90" w:rsidP="00636A90">
      <w:pPr>
        <w:spacing w:line="360" w:lineRule="auto"/>
      </w:pPr>
      <w:r>
        <w:t xml:space="preserve">The </w:t>
      </w:r>
      <w:r w:rsidR="002D08BE">
        <w:t>admin</w:t>
      </w:r>
      <w:r>
        <w:t xml:space="preserve"> also plays a vital role in shaping the academic offerings of the institute through the Course and Subject Management functionalities. The Add Courses feature allows the admin to introduce new academic courses into the system. Each course can be defined and registered to ensure it appears in the institute’s official offerings. Once courses are created, the Display All Courses functionality provides a </w:t>
      </w:r>
      <w:r w:rsidR="002D08BE">
        <w:t>combined</w:t>
      </w:r>
      <w:r>
        <w:t xml:space="preserve"> list of all active courses, enabling easy reference for both internal and external use.</w:t>
      </w:r>
    </w:p>
    <w:p w14:paraId="641C942C" w14:textId="1A2B6774" w:rsidR="00636A90" w:rsidRDefault="00636A90" w:rsidP="00636A90">
      <w:pPr>
        <w:spacing w:line="360" w:lineRule="auto"/>
      </w:pPr>
      <w:r>
        <w:t xml:space="preserve">Similarly, the admin has control over the subject database. Using the Add New Subjects feature, the admin can register new subjects under specific courses. This ensures that academic curricula </w:t>
      </w:r>
      <w:r w:rsidR="002D08BE">
        <w:t>stay</w:t>
      </w:r>
      <w:r>
        <w:t xml:space="preserve"> updated and relevant. The Display All Subjects feature presents a complete list of subjects in the system, allowing for quick access and verification. </w:t>
      </w:r>
      <w:r>
        <w:lastRenderedPageBreak/>
        <w:t xml:space="preserve">Together, these course and subject management functionalities ensure that the institute’s academic structure </w:t>
      </w:r>
      <w:r w:rsidR="002D08BE">
        <w:t>stays</w:t>
      </w:r>
      <w:r>
        <w:t xml:space="preserve"> organized, well-documented, and adaptable to changing educational needs.</w:t>
      </w:r>
    </w:p>
    <w:p w14:paraId="376D57C4" w14:textId="77777777" w:rsidR="00636A90" w:rsidRDefault="00636A90" w:rsidP="00636A90">
      <w:pPr>
        <w:spacing w:line="360" w:lineRule="auto"/>
      </w:pPr>
    </w:p>
    <w:p w14:paraId="78CCD6BD" w14:textId="77777777" w:rsidR="00636A90" w:rsidRDefault="00636A90" w:rsidP="00636A90">
      <w:pPr>
        <w:spacing w:line="360" w:lineRule="auto"/>
      </w:pPr>
      <w:r>
        <w:t>4. Notice and Communication Management</w:t>
      </w:r>
    </w:p>
    <w:p w14:paraId="6556F703" w14:textId="42710E9F" w:rsidR="00636A90" w:rsidRDefault="00636A90" w:rsidP="00636A90">
      <w:pPr>
        <w:spacing w:line="360" w:lineRule="auto"/>
      </w:pPr>
      <w:r>
        <w:t xml:space="preserve">Communication within the institute is managed effectively through the </w:t>
      </w:r>
      <w:r w:rsidR="002D08BE">
        <w:t>admin’s</w:t>
      </w:r>
      <w:r>
        <w:t xml:space="preserve"> ability to </w:t>
      </w:r>
      <w:r w:rsidR="002D08BE">
        <w:t>manage</w:t>
      </w:r>
      <w:r>
        <w:t xml:space="preserve"> notices. Using the Add New Notices functionality, the admin can publish important announcements or updates to both students and teachers. These notices can cover a wide range of topics, such as academic schedules, exam dates, event notifications, fee reminders, or policy changes. The Display All Notices functionality allows the admin to review all active notices in the system, ensuring that information </w:t>
      </w:r>
      <w:r w:rsidR="002D08BE">
        <w:t>stays</w:t>
      </w:r>
      <w:r>
        <w:t xml:space="preserve"> relevant and outdated notices can be </w:t>
      </w:r>
      <w:r w:rsidR="002D08BE">
        <w:t>found</w:t>
      </w:r>
      <w:r>
        <w:t xml:space="preserve"> for removal or updating.</w:t>
      </w:r>
    </w:p>
    <w:p w14:paraId="544F0CB9" w14:textId="79972032" w:rsidR="00636A90" w:rsidRDefault="00636A90" w:rsidP="00636A90">
      <w:pPr>
        <w:spacing w:line="360" w:lineRule="auto"/>
      </w:pPr>
      <w:r>
        <w:t xml:space="preserve">By controlling the notices, the admin ensures a centralized communication channel where all stakeholders can access authentic, institute-approved information. This reduces the risk of miscommunication and ensures that both staff and students </w:t>
      </w:r>
      <w:r w:rsidR="002D08BE">
        <w:t>stay</w:t>
      </w:r>
      <w:r>
        <w:t xml:space="preserve"> informed about important developments in </w:t>
      </w:r>
      <w:r w:rsidR="002D08BE">
        <w:t>real time</w:t>
      </w:r>
      <w:r>
        <w:t>.</w:t>
      </w:r>
    </w:p>
    <w:p w14:paraId="77A7FEDA" w14:textId="77777777" w:rsidR="00636A90" w:rsidRDefault="00636A90" w:rsidP="00636A90">
      <w:pPr>
        <w:spacing w:line="360" w:lineRule="auto"/>
      </w:pPr>
    </w:p>
    <w:p w14:paraId="02E8F5BF" w14:textId="77777777" w:rsidR="00636A90" w:rsidRDefault="00636A90" w:rsidP="00636A90">
      <w:pPr>
        <w:spacing w:line="360" w:lineRule="auto"/>
      </w:pPr>
      <w:r>
        <w:t>5. Complaint Management and Overall Administrative Control</w:t>
      </w:r>
    </w:p>
    <w:p w14:paraId="3E28604D" w14:textId="7DD15605" w:rsidR="00636A90" w:rsidRDefault="00636A90" w:rsidP="00636A90">
      <w:pPr>
        <w:spacing w:line="360" w:lineRule="auto"/>
      </w:pPr>
      <w:r>
        <w:t xml:space="preserve">Finally, the admin has </w:t>
      </w:r>
      <w:r w:rsidR="002D08BE">
        <w:t>responsibility</w:t>
      </w:r>
      <w:r>
        <w:t xml:space="preserve"> </w:t>
      </w:r>
      <w:r w:rsidR="002D08BE">
        <w:t>for</w:t>
      </w:r>
      <w:r>
        <w:t xml:space="preserve"> managing complaints </w:t>
      </w:r>
      <w:r w:rsidR="002D08BE">
        <w:t>given</w:t>
      </w:r>
      <w:r>
        <w:t xml:space="preserve"> by students. The Display All Complaints functionality gives the admin access to the complete list of complaints, enabling them to review and prioritize cases that require attention. Each complaint can then be marked as either Active or Resolved, </w:t>
      </w:r>
      <w:r w:rsidR="002D08BE">
        <w:t>offering</w:t>
      </w:r>
      <w:r>
        <w:t xml:space="preserve"> a clear tracking mechanism for grievance redressal. This structured approach to complaint </w:t>
      </w:r>
      <w:r w:rsidR="002D08BE">
        <w:t>managing</w:t>
      </w:r>
      <w:r>
        <w:t xml:space="preserve"> not only increases transparency but also improves trust between students and the administration.</w:t>
      </w:r>
    </w:p>
    <w:p w14:paraId="72E45791" w14:textId="53A55909" w:rsidR="00785213" w:rsidRDefault="00636A90" w:rsidP="00785213">
      <w:pPr>
        <w:spacing w:line="360" w:lineRule="auto"/>
      </w:pPr>
      <w:r>
        <w:t xml:space="preserve">Collectively, all these functionalities empower the admin to have complete oversight and control over the institute’s operations. By integrating student, teacher, course, subject, notice, and complaint management into one centralized platform, the Institute Management System </w:t>
      </w:r>
      <w:r w:rsidR="002D08BE">
        <w:t>cuts</w:t>
      </w:r>
      <w:r>
        <w:t xml:space="preserve"> the need for manual records and reduces administrative workload. The admin, through these tools, ensures operational efficiency, </w:t>
      </w:r>
      <w:r w:rsidR="002D08BE">
        <w:t>prompt</w:t>
      </w:r>
      <w:r>
        <w:t xml:space="preserve"> communication, </w:t>
      </w:r>
      <w:r w:rsidR="002D08BE">
        <w:t>correct</w:t>
      </w:r>
      <w:r>
        <w:t xml:space="preserve"> record-keeping, and a smooth academic experience for all </w:t>
      </w:r>
      <w:r>
        <w:lastRenderedPageBreak/>
        <w:t>stakeholders. This comprehensive control makes the admin role the central pillar of the system’s effectiveness and reliability.</w:t>
      </w:r>
    </w:p>
    <w:p w14:paraId="36A6FF65" w14:textId="77777777" w:rsidR="007E67BD" w:rsidRDefault="007E67BD" w:rsidP="00785213">
      <w:pPr>
        <w:spacing w:line="360" w:lineRule="auto"/>
      </w:pPr>
    </w:p>
    <w:p w14:paraId="3E20B70A" w14:textId="3DCFA687" w:rsidR="007E67BD" w:rsidRDefault="007E67BD" w:rsidP="00785213">
      <w:pPr>
        <w:spacing w:line="360" w:lineRule="auto"/>
        <w:rPr>
          <w:b/>
          <w:bCs/>
        </w:rPr>
      </w:pPr>
      <w:r w:rsidRPr="007E67BD">
        <w:rPr>
          <w:b/>
          <w:bCs/>
        </w:rPr>
        <w:t xml:space="preserve">2.2 Student Functionalities </w:t>
      </w:r>
    </w:p>
    <w:p w14:paraId="016601D0" w14:textId="46082298" w:rsidR="000B1A2E" w:rsidRPr="007E67BD" w:rsidRDefault="000B1A2E" w:rsidP="00785213">
      <w:pPr>
        <w:spacing w:line="360" w:lineRule="auto"/>
        <w:rPr>
          <w:b/>
          <w:bCs/>
        </w:rPr>
      </w:pPr>
      <w:r>
        <w:rPr>
          <w:noProof/>
        </w:rPr>
        <w:drawing>
          <wp:inline distT="0" distB="0" distL="0" distR="0" wp14:anchorId="0DC738AD" wp14:editId="68022EDB">
            <wp:extent cx="5486400" cy="3098165"/>
            <wp:effectExtent l="0" t="0" r="0" b="0"/>
            <wp:docPr id="1791144634" name="Picture 4" descr="A diagram of a student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44634" name="Picture 4" descr="A diagram of a student functio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165"/>
                    </a:xfrm>
                    <a:prstGeom prst="rect">
                      <a:avLst/>
                    </a:prstGeom>
                    <a:noFill/>
                    <a:ln>
                      <a:noFill/>
                    </a:ln>
                  </pic:spPr>
                </pic:pic>
              </a:graphicData>
            </a:graphic>
          </wp:inline>
        </w:drawing>
      </w:r>
    </w:p>
    <w:p w14:paraId="46028712" w14:textId="77777777" w:rsidR="007E67BD" w:rsidRPr="007E67BD" w:rsidRDefault="007E67BD" w:rsidP="007E67BD">
      <w:pPr>
        <w:spacing w:line="360" w:lineRule="auto"/>
      </w:pPr>
      <w:r w:rsidRPr="007E67BD">
        <w:t>1. Profile Management</w:t>
      </w:r>
    </w:p>
    <w:p w14:paraId="6A048D09" w14:textId="4954D4AD" w:rsidR="007E67BD" w:rsidRPr="007E67BD" w:rsidRDefault="007E67BD" w:rsidP="007E67BD">
      <w:pPr>
        <w:spacing w:line="360" w:lineRule="auto"/>
      </w:pPr>
      <w:r w:rsidRPr="007E67BD">
        <w:t xml:space="preserve">One of the primary functionalities available to the Student in the Institute Management System is the ability to view their own profile. Upon logging into the system, the student can access a dedicated profile section that </w:t>
      </w:r>
      <w:r w:rsidR="002D08BE" w:rsidRPr="007E67BD">
        <w:t>has</w:t>
      </w:r>
      <w:r w:rsidRPr="007E67BD">
        <w:t xml:space="preserve"> all personal and academic details stored in the database. This may include their full name, date of birth, contact information, email address, course enrolled, gender, and admission date. Having direct access to their profile allows students to verify that their information is </w:t>
      </w:r>
      <w:r w:rsidR="002D08BE" w:rsidRPr="007E67BD">
        <w:t>correct</w:t>
      </w:r>
      <w:r w:rsidRPr="007E67BD">
        <w:t xml:space="preserve"> and </w:t>
      </w:r>
      <w:r w:rsidR="002D08BE" w:rsidRPr="007E67BD">
        <w:t>up to date</w:t>
      </w:r>
      <w:r w:rsidRPr="007E67BD">
        <w:t>. Since the profile acts as the foundation for other modules such as attendance, fees, and performance, it ensures that all records are linked to the correct student. The availability of the profile module reduces the need for students to contact the administration for basic details, as they can check them anytime through the system. This promotes transparency and provides students with a sense of ownership over their academic records.</w:t>
      </w:r>
    </w:p>
    <w:p w14:paraId="4BA387C2" w14:textId="77777777" w:rsidR="007E67BD" w:rsidRPr="007E67BD" w:rsidRDefault="007E67BD" w:rsidP="007E67BD">
      <w:pPr>
        <w:spacing w:line="360" w:lineRule="auto"/>
      </w:pPr>
    </w:p>
    <w:p w14:paraId="5B9BF01F" w14:textId="77777777" w:rsidR="007E67BD" w:rsidRPr="007E67BD" w:rsidRDefault="007E67BD" w:rsidP="007E67BD">
      <w:pPr>
        <w:spacing w:line="360" w:lineRule="auto"/>
      </w:pPr>
      <w:r w:rsidRPr="007E67BD">
        <w:t>2. Complaint Management</w:t>
      </w:r>
    </w:p>
    <w:p w14:paraId="0857BC84" w14:textId="769557F2" w:rsidR="007E67BD" w:rsidRPr="007E67BD" w:rsidRDefault="007E67BD" w:rsidP="007E67BD">
      <w:pPr>
        <w:spacing w:line="360" w:lineRule="auto"/>
      </w:pPr>
      <w:r w:rsidRPr="007E67BD">
        <w:lastRenderedPageBreak/>
        <w:t xml:space="preserve">The </w:t>
      </w:r>
      <w:r w:rsidR="002D08BE" w:rsidRPr="007E67BD">
        <w:t>student</w:t>
      </w:r>
      <w:r w:rsidRPr="007E67BD">
        <w:t xml:space="preserve"> module also provides a channel for grievance redressal through the Add Complaint and Display Complaints functionalities, combined into a single workflow. If a student faces any academic, administrative, or facility-related issue, they can </w:t>
      </w:r>
      <w:r w:rsidR="002D08BE" w:rsidRPr="007E67BD">
        <w:t>make</w:t>
      </w:r>
      <w:r w:rsidRPr="007E67BD">
        <w:t xml:space="preserve"> a complaint through the system. The complaint form allows them to specify the issue, provide relevant details, and </w:t>
      </w:r>
      <w:r w:rsidR="002D08BE" w:rsidRPr="007E67BD">
        <w:t>give</w:t>
      </w:r>
      <w:r w:rsidRPr="007E67BD">
        <w:t xml:space="preserve"> it directly to the administrative team. Once </w:t>
      </w:r>
      <w:r w:rsidR="002D08BE" w:rsidRPr="007E67BD">
        <w:t>gave</w:t>
      </w:r>
      <w:r w:rsidRPr="007E67BD">
        <w:t xml:space="preserve">, the complaint becomes part of the central complaints database, accessible to the </w:t>
      </w:r>
      <w:r w:rsidR="002D08BE" w:rsidRPr="007E67BD">
        <w:t>admin</w:t>
      </w:r>
      <w:r w:rsidRPr="007E67BD">
        <w:t xml:space="preserve"> for review. Through the Display Complaints option, the student can check the status of their submitted grievances — whether they are Active (pending resolution) or </w:t>
      </w:r>
      <w:r w:rsidR="002D08BE" w:rsidRPr="007E67BD">
        <w:t>resolved</w:t>
      </w:r>
      <w:r w:rsidRPr="007E67BD">
        <w:t xml:space="preserve">. This transparent tracking system builds trust and ensures that students are aware of how their issues are being </w:t>
      </w:r>
      <w:r w:rsidR="002D08BE" w:rsidRPr="007E67BD">
        <w:t>managed</w:t>
      </w:r>
      <w:r w:rsidRPr="007E67BD">
        <w:t xml:space="preserve">. The ability to both </w:t>
      </w:r>
      <w:r w:rsidR="002D08BE" w:rsidRPr="007E67BD">
        <w:t>gives</w:t>
      </w:r>
      <w:r w:rsidRPr="007E67BD">
        <w:t xml:space="preserve"> and track complaints from a single platform </w:t>
      </w:r>
      <w:r w:rsidR="002D08BE" w:rsidRPr="007E67BD">
        <w:t>cuts</w:t>
      </w:r>
      <w:r w:rsidRPr="007E67BD">
        <w:t xml:space="preserve"> the need for physical follow-ups and streamlines </w:t>
      </w:r>
      <w:r w:rsidR="002D08BE" w:rsidRPr="007E67BD">
        <w:t>communication</w:t>
      </w:r>
      <w:r w:rsidRPr="007E67BD">
        <w:t xml:space="preserve"> between students and the administration.</w:t>
      </w:r>
    </w:p>
    <w:p w14:paraId="28E7D2F8" w14:textId="77777777" w:rsidR="007E67BD" w:rsidRPr="007E67BD" w:rsidRDefault="007E67BD" w:rsidP="007E67BD">
      <w:pPr>
        <w:spacing w:line="360" w:lineRule="auto"/>
      </w:pPr>
    </w:p>
    <w:p w14:paraId="609544B7" w14:textId="77777777" w:rsidR="007E67BD" w:rsidRPr="007E67BD" w:rsidRDefault="007E67BD" w:rsidP="007E67BD">
      <w:pPr>
        <w:spacing w:line="360" w:lineRule="auto"/>
      </w:pPr>
      <w:r w:rsidRPr="007E67BD">
        <w:t>3. Attendance Viewing</w:t>
      </w:r>
    </w:p>
    <w:p w14:paraId="597A0B67" w14:textId="33108912" w:rsidR="007E67BD" w:rsidRPr="007E67BD" w:rsidRDefault="007E67BD" w:rsidP="007E67BD">
      <w:pPr>
        <w:spacing w:line="360" w:lineRule="auto"/>
      </w:pPr>
      <w:r w:rsidRPr="007E67BD">
        <w:t xml:space="preserve">Another key feature of the </w:t>
      </w:r>
      <w:r w:rsidR="002D08BE" w:rsidRPr="007E67BD">
        <w:t>student</w:t>
      </w:r>
      <w:r w:rsidRPr="007E67BD">
        <w:t xml:space="preserve"> module is the View Attendance functionality. This allows students to </w:t>
      </w:r>
      <w:r w:rsidR="002D08BE" w:rsidRPr="007E67BD">
        <w:t>check</w:t>
      </w:r>
      <w:r w:rsidRPr="007E67BD">
        <w:t xml:space="preserve"> their attendance records for all subjects or courses they are enrolled in. The attendance records display data such as total classes conducted, number of classes attended, and overall attendance percentage. By having real-time access to this information, students can </w:t>
      </w:r>
      <w:r w:rsidR="002D08BE" w:rsidRPr="007E67BD">
        <w:t>find</w:t>
      </w:r>
      <w:r w:rsidRPr="007E67BD">
        <w:t xml:space="preserve"> attendance shortfalls and take corrective action before it affects their eligibility for exams or internal assessments. This feature also promotes accountability, as students can compare their attendance with academic requirements set by the institute. Since the data is </w:t>
      </w:r>
      <w:r w:rsidR="002D08BE" w:rsidRPr="007E67BD">
        <w:t>kept</w:t>
      </w:r>
      <w:r w:rsidRPr="007E67BD">
        <w:t xml:space="preserve"> and updated by the faculty or admin, it ensures accuracy and </w:t>
      </w:r>
      <w:r w:rsidR="002D08BE" w:rsidRPr="007E67BD">
        <w:t>cuts</w:t>
      </w:r>
      <w:r w:rsidRPr="007E67BD">
        <w:t xml:space="preserve"> disputes over attendance records. The integration of attendance viewing into the student’s dashboard makes it a convenient, self-service tool for academic tracking.</w:t>
      </w:r>
    </w:p>
    <w:p w14:paraId="3A144FFA" w14:textId="77777777" w:rsidR="007E67BD" w:rsidRPr="007E67BD" w:rsidRDefault="007E67BD" w:rsidP="007E67BD">
      <w:pPr>
        <w:spacing w:line="360" w:lineRule="auto"/>
      </w:pPr>
    </w:p>
    <w:p w14:paraId="384CF054" w14:textId="77777777" w:rsidR="007E67BD" w:rsidRPr="007E67BD" w:rsidRDefault="007E67BD" w:rsidP="007E67BD">
      <w:pPr>
        <w:spacing w:line="360" w:lineRule="auto"/>
      </w:pPr>
      <w:r w:rsidRPr="007E67BD">
        <w:t>4. Fee Status Viewing</w:t>
      </w:r>
    </w:p>
    <w:p w14:paraId="7AAC9D6E" w14:textId="2620C6C3" w:rsidR="007E67BD" w:rsidRPr="007E67BD" w:rsidRDefault="007E67BD" w:rsidP="007E67BD">
      <w:pPr>
        <w:spacing w:line="360" w:lineRule="auto"/>
      </w:pPr>
      <w:r w:rsidRPr="007E67BD">
        <w:t xml:space="preserve">The View Fees functionality allows students to check the </w:t>
      </w:r>
      <w:r w:rsidR="002D08BE" w:rsidRPr="007E67BD">
        <w:t>status</w:t>
      </w:r>
      <w:r w:rsidRPr="007E67BD">
        <w:t xml:space="preserve"> of their tuition or other institute-related payments. This section displays whether the fees have been paid, are pending, or overdue. Along with the status, students may also see details such as the total amount due, payment dates, and transaction history. Having this information readily </w:t>
      </w:r>
      <w:r w:rsidRPr="007E67BD">
        <w:lastRenderedPageBreak/>
        <w:t xml:space="preserve">available ensures that students </w:t>
      </w:r>
      <w:r w:rsidR="002D08BE" w:rsidRPr="007E67BD">
        <w:t>stay</w:t>
      </w:r>
      <w:r w:rsidRPr="007E67BD">
        <w:t xml:space="preserve"> informed about their financial obligations to the institute. It also reduces confusion </w:t>
      </w:r>
      <w:r w:rsidR="002D08BE" w:rsidRPr="007E67BD">
        <w:t>about</w:t>
      </w:r>
      <w:r w:rsidRPr="007E67BD">
        <w:t xml:space="preserve"> fee deadlines and payment confirmations, as the system serves as an authoritative source of truth. By being aware of their fee status, students can plan </w:t>
      </w:r>
      <w:r w:rsidR="002D08BE" w:rsidRPr="007E67BD">
        <w:t>payments,</w:t>
      </w:r>
      <w:r w:rsidRPr="007E67BD">
        <w:t xml:space="preserve"> accordingly, avoid late fees, and ensure uninterrupted access to academic services. This digital access to financial records is far more efficient than relying on manual queries to the administration.</w:t>
      </w:r>
    </w:p>
    <w:p w14:paraId="4B2079C6" w14:textId="77777777" w:rsidR="007E67BD" w:rsidRPr="007E67BD" w:rsidRDefault="007E67BD" w:rsidP="007E67BD">
      <w:pPr>
        <w:spacing w:line="360" w:lineRule="auto"/>
      </w:pPr>
    </w:p>
    <w:p w14:paraId="37EC81AA" w14:textId="77777777" w:rsidR="007E67BD" w:rsidRPr="007E67BD" w:rsidRDefault="007E67BD" w:rsidP="007E67BD">
      <w:pPr>
        <w:spacing w:line="360" w:lineRule="auto"/>
      </w:pPr>
      <w:r w:rsidRPr="007E67BD">
        <w:t>5. Performance Statement Viewing</w:t>
      </w:r>
    </w:p>
    <w:p w14:paraId="0EF58304" w14:textId="34E41A5C" w:rsidR="007E67BD" w:rsidRDefault="007E67BD" w:rsidP="007E67BD">
      <w:pPr>
        <w:spacing w:line="360" w:lineRule="auto"/>
      </w:pPr>
      <w:r w:rsidRPr="007E67BD">
        <w:t xml:space="preserve">One of the most academically </w:t>
      </w:r>
      <w:r w:rsidR="00786B6D" w:rsidRPr="007E67BD">
        <w:t>expressive features</w:t>
      </w:r>
      <w:r w:rsidRPr="007E67BD">
        <w:t xml:space="preserve"> for students is the View Performance Statement functionality. This section allows students to see their marks and overall performance in various subjects or courses. The performance statement can display both individual subject scores and aggregate results, </w:t>
      </w:r>
      <w:r w:rsidR="002D08BE" w:rsidRPr="007E67BD">
        <w:t>offering</w:t>
      </w:r>
      <w:r w:rsidRPr="007E67BD">
        <w:t xml:space="preserve"> a comprehensive view of academic progress. In addition to raw scores, the performance section may also present calculated totals, percentages, and grades, making it easier for students to interpret their results. Having direct access to this data helps students </w:t>
      </w:r>
      <w:r w:rsidR="002D08BE" w:rsidRPr="007E67BD">
        <w:t>find</w:t>
      </w:r>
      <w:r w:rsidRPr="007E67BD">
        <w:t xml:space="preserve"> strengths and weaknesses, enabling them to take corrective measures in future assessments. This feature not only supports self-assessment but also </w:t>
      </w:r>
      <w:r w:rsidR="002D08BE" w:rsidRPr="007E67BD">
        <w:t>aids</w:t>
      </w:r>
      <w:r w:rsidRPr="007E67BD">
        <w:t xml:space="preserve"> in preparing for examinations, applying for scholarships, or </w:t>
      </w:r>
      <w:r w:rsidR="002D08BE" w:rsidRPr="007E67BD">
        <w:t>taking part</w:t>
      </w:r>
      <w:r w:rsidRPr="007E67BD">
        <w:t xml:space="preserve"> in academic competitions. Since the performance data is updated by the faculty or admin, it ensures reliability and authenticity.</w:t>
      </w:r>
    </w:p>
    <w:p w14:paraId="0CF09EBA" w14:textId="77777777" w:rsidR="007E67BD" w:rsidRDefault="007E67BD" w:rsidP="007E67BD">
      <w:pPr>
        <w:spacing w:line="360" w:lineRule="auto"/>
      </w:pPr>
    </w:p>
    <w:p w14:paraId="5E148D8C" w14:textId="77777777" w:rsidR="000B1A2E" w:rsidRDefault="000B1A2E" w:rsidP="007E67BD">
      <w:pPr>
        <w:spacing w:line="360" w:lineRule="auto"/>
        <w:rPr>
          <w:b/>
          <w:bCs/>
        </w:rPr>
      </w:pPr>
    </w:p>
    <w:p w14:paraId="3A788E70" w14:textId="77777777" w:rsidR="000B1A2E" w:rsidRDefault="000B1A2E" w:rsidP="007E67BD">
      <w:pPr>
        <w:spacing w:line="360" w:lineRule="auto"/>
        <w:rPr>
          <w:b/>
          <w:bCs/>
        </w:rPr>
      </w:pPr>
    </w:p>
    <w:p w14:paraId="383A5006" w14:textId="77777777" w:rsidR="000B1A2E" w:rsidRDefault="000B1A2E" w:rsidP="007E67BD">
      <w:pPr>
        <w:spacing w:line="360" w:lineRule="auto"/>
        <w:rPr>
          <w:b/>
          <w:bCs/>
        </w:rPr>
      </w:pPr>
    </w:p>
    <w:p w14:paraId="5B3FEEAE" w14:textId="77777777" w:rsidR="000B1A2E" w:rsidRDefault="000B1A2E" w:rsidP="007E67BD">
      <w:pPr>
        <w:spacing w:line="360" w:lineRule="auto"/>
        <w:rPr>
          <w:b/>
          <w:bCs/>
        </w:rPr>
      </w:pPr>
    </w:p>
    <w:p w14:paraId="28F83F04" w14:textId="77777777" w:rsidR="000B1A2E" w:rsidRDefault="000B1A2E" w:rsidP="007E67BD">
      <w:pPr>
        <w:spacing w:line="360" w:lineRule="auto"/>
        <w:rPr>
          <w:b/>
          <w:bCs/>
        </w:rPr>
      </w:pPr>
    </w:p>
    <w:p w14:paraId="60738D2D" w14:textId="77777777" w:rsidR="000B1A2E" w:rsidRDefault="000B1A2E" w:rsidP="007E67BD">
      <w:pPr>
        <w:spacing w:line="360" w:lineRule="auto"/>
        <w:rPr>
          <w:b/>
          <w:bCs/>
        </w:rPr>
      </w:pPr>
    </w:p>
    <w:p w14:paraId="17BFE2AA" w14:textId="77777777" w:rsidR="000B1A2E" w:rsidRDefault="000B1A2E" w:rsidP="007E67BD">
      <w:pPr>
        <w:spacing w:line="360" w:lineRule="auto"/>
        <w:rPr>
          <w:b/>
          <w:bCs/>
        </w:rPr>
      </w:pPr>
    </w:p>
    <w:p w14:paraId="0F1666A1" w14:textId="77777777" w:rsidR="000B1A2E" w:rsidRDefault="000B1A2E" w:rsidP="007E67BD">
      <w:pPr>
        <w:spacing w:line="360" w:lineRule="auto"/>
        <w:rPr>
          <w:b/>
          <w:bCs/>
        </w:rPr>
      </w:pPr>
    </w:p>
    <w:p w14:paraId="6B470CB6" w14:textId="77777777" w:rsidR="000B1A2E" w:rsidRDefault="000B1A2E" w:rsidP="007E67BD">
      <w:pPr>
        <w:spacing w:line="360" w:lineRule="auto"/>
        <w:rPr>
          <w:b/>
          <w:bCs/>
        </w:rPr>
      </w:pPr>
    </w:p>
    <w:p w14:paraId="1184666D" w14:textId="77777777" w:rsidR="000B1A2E" w:rsidRDefault="000B1A2E" w:rsidP="007E67BD">
      <w:pPr>
        <w:spacing w:line="360" w:lineRule="auto"/>
        <w:rPr>
          <w:b/>
          <w:bCs/>
        </w:rPr>
      </w:pPr>
    </w:p>
    <w:p w14:paraId="5CE97472" w14:textId="77777777" w:rsidR="000B1A2E" w:rsidRDefault="000B1A2E" w:rsidP="007E67BD">
      <w:pPr>
        <w:spacing w:line="360" w:lineRule="auto"/>
        <w:rPr>
          <w:b/>
          <w:bCs/>
        </w:rPr>
      </w:pPr>
    </w:p>
    <w:p w14:paraId="306EF92B" w14:textId="583DB17D" w:rsidR="007E67BD" w:rsidRDefault="002D08BE" w:rsidP="007E67BD">
      <w:pPr>
        <w:spacing w:line="360" w:lineRule="auto"/>
        <w:rPr>
          <w:b/>
          <w:bCs/>
        </w:rPr>
      </w:pPr>
      <w:r w:rsidRPr="007E67BD">
        <w:rPr>
          <w:b/>
          <w:bCs/>
        </w:rPr>
        <w:lastRenderedPageBreak/>
        <w:t>2.3 Teacher</w:t>
      </w:r>
      <w:r w:rsidR="007E67BD" w:rsidRPr="007E67BD">
        <w:rPr>
          <w:b/>
          <w:bCs/>
        </w:rPr>
        <w:t xml:space="preserve"> Functionality </w:t>
      </w:r>
    </w:p>
    <w:p w14:paraId="5F9DD438" w14:textId="5B07004B" w:rsidR="000B1A2E" w:rsidRDefault="000B1A2E" w:rsidP="007E67BD">
      <w:pPr>
        <w:spacing w:line="360" w:lineRule="auto"/>
        <w:rPr>
          <w:b/>
          <w:bCs/>
        </w:rPr>
      </w:pPr>
      <w:r>
        <w:rPr>
          <w:noProof/>
        </w:rPr>
        <w:drawing>
          <wp:inline distT="0" distB="0" distL="0" distR="0" wp14:anchorId="69F17598" wp14:editId="161D2EED">
            <wp:extent cx="5486400" cy="3289300"/>
            <wp:effectExtent l="0" t="0" r="0" b="0"/>
            <wp:docPr id="1303499881" name="Picture 5" descr="A diagram of a teac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9881" name="Picture 5" descr="A diagram of a teach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14:paraId="1AAF93F4" w14:textId="77777777" w:rsidR="007E67BD" w:rsidRPr="007E67BD" w:rsidRDefault="007E67BD" w:rsidP="007E67BD">
      <w:pPr>
        <w:spacing w:line="360" w:lineRule="auto"/>
      </w:pPr>
      <w:r w:rsidRPr="007E67BD">
        <w:t>1. Viewing All Students</w:t>
      </w:r>
    </w:p>
    <w:p w14:paraId="5CCBCA23" w14:textId="114376F5" w:rsidR="007E67BD" w:rsidRPr="007E67BD" w:rsidRDefault="007E67BD" w:rsidP="007E67BD">
      <w:pPr>
        <w:spacing w:line="360" w:lineRule="auto"/>
      </w:pPr>
      <w:r w:rsidRPr="007E67BD">
        <w:t xml:space="preserve">One of the core functionalities available to the Teacher in the Institute Management System is the ability to display all students. Through this feature, a teacher can view a comprehensive list of students enrolled in the institute, irrespective of the course or department. The list provides essential details such as student ID, name, course name, email, date of birth, and gender. This centralized view helps teachers quickly </w:t>
      </w:r>
      <w:r w:rsidR="002D08BE" w:rsidRPr="007E67BD">
        <w:t>find</w:t>
      </w:r>
      <w:r w:rsidRPr="007E67BD">
        <w:t xml:space="preserve"> students for academic, administrative, or counseling purposes. In cases where a teacher is </w:t>
      </w:r>
      <w:r w:rsidR="002D08BE" w:rsidRPr="007E67BD">
        <w:t>managing</w:t>
      </w:r>
      <w:r w:rsidRPr="007E67BD">
        <w:t xml:space="preserve"> multiple classes or subjects, having access to a unified student directory significantly reduces the time spent searching for individual records. It also ensures that teachers can familiarize themselves with their students beyond just the ones they directly teach. This database-style listing is particularly useful for collaborative activities, inter-class competitions, or when substituting for another teacher. By </w:t>
      </w:r>
      <w:r w:rsidR="002D08BE" w:rsidRPr="007E67BD">
        <w:t>combining</w:t>
      </w:r>
      <w:r w:rsidRPr="007E67BD">
        <w:t xml:space="preserve"> all student information into one easily accessible module, the system improves efficiency and </w:t>
      </w:r>
      <w:r w:rsidR="002D08BE" w:rsidRPr="007E67BD">
        <w:t>cuts</w:t>
      </w:r>
      <w:r w:rsidRPr="007E67BD">
        <w:t xml:space="preserve"> the need for manual roll calls or paper-based student lists.</w:t>
      </w:r>
    </w:p>
    <w:p w14:paraId="11167A08" w14:textId="77777777" w:rsidR="007E67BD" w:rsidRPr="007E67BD" w:rsidRDefault="007E67BD" w:rsidP="007E67BD">
      <w:pPr>
        <w:spacing w:line="360" w:lineRule="auto"/>
      </w:pPr>
    </w:p>
    <w:p w14:paraId="26544C2A" w14:textId="77777777" w:rsidR="007E67BD" w:rsidRPr="007E67BD" w:rsidRDefault="007E67BD" w:rsidP="007E67BD">
      <w:pPr>
        <w:spacing w:line="360" w:lineRule="auto"/>
      </w:pPr>
      <w:r w:rsidRPr="007E67BD">
        <w:t>2. Accessing Student Attendance Records</w:t>
      </w:r>
    </w:p>
    <w:p w14:paraId="0AFAB723" w14:textId="3EFDE26E" w:rsidR="007E67BD" w:rsidRPr="007E67BD" w:rsidRDefault="007E67BD" w:rsidP="007E67BD">
      <w:pPr>
        <w:spacing w:line="360" w:lineRule="auto"/>
      </w:pPr>
      <w:r w:rsidRPr="007E67BD">
        <w:lastRenderedPageBreak/>
        <w:t xml:space="preserve">The See All Student Attendance functionality allows teachers to </w:t>
      </w:r>
      <w:r w:rsidR="002D08BE" w:rsidRPr="007E67BD">
        <w:t>check</w:t>
      </w:r>
      <w:r w:rsidRPr="007E67BD">
        <w:t xml:space="preserve"> and analyze attendance patterns for students across the institute. This feature presents detailed attendance records, including the total number of classes conducted, classes attended by each student, and the calculated attendance percentage. Teachers can filter and </w:t>
      </w:r>
      <w:r w:rsidR="002D08BE" w:rsidRPr="007E67BD">
        <w:t>search for</w:t>
      </w:r>
      <w:r w:rsidRPr="007E67BD">
        <w:t xml:space="preserve"> attendance data to focus on specific courses, batches, or individual students. By having access to attendance data, teachers can </w:t>
      </w:r>
      <w:r w:rsidR="002D08BE" w:rsidRPr="007E67BD">
        <w:t>find</w:t>
      </w:r>
      <w:r w:rsidRPr="007E67BD">
        <w:t xml:space="preserve"> students who are irregular, intervene early, and </w:t>
      </w:r>
      <w:r w:rsidR="002D08BE" w:rsidRPr="007E67BD">
        <w:t>offer</w:t>
      </w:r>
      <w:r w:rsidRPr="007E67BD">
        <w:t xml:space="preserve"> necessary guidance to help improve their participation. This module is especially helpful for academic evaluation, as attendance is often a factor in internal assessments and exam eligibility. Furthermore, teachers can use this data to provide </w:t>
      </w:r>
      <w:r w:rsidR="002D08BE" w:rsidRPr="007E67BD">
        <w:t>correct</w:t>
      </w:r>
      <w:r w:rsidRPr="007E67BD">
        <w:t xml:space="preserve"> feedback during parent-teacher meetings or counseling sessions. The availability of attendance information in a structured digital format ensures transparency, reduces disputes, and enables data-driven decision-making for improving student engagement.</w:t>
      </w:r>
    </w:p>
    <w:p w14:paraId="4F505EF4" w14:textId="77777777" w:rsidR="007E67BD" w:rsidRPr="007E67BD" w:rsidRDefault="007E67BD" w:rsidP="007E67BD">
      <w:pPr>
        <w:spacing w:line="360" w:lineRule="auto"/>
      </w:pPr>
    </w:p>
    <w:p w14:paraId="59579B0B" w14:textId="77777777" w:rsidR="007E67BD" w:rsidRPr="007E67BD" w:rsidRDefault="007E67BD" w:rsidP="007E67BD">
      <w:pPr>
        <w:spacing w:line="360" w:lineRule="auto"/>
      </w:pPr>
      <w:r w:rsidRPr="007E67BD">
        <w:t>3. Viewing Student Marks</w:t>
      </w:r>
    </w:p>
    <w:p w14:paraId="10E3DE20" w14:textId="552EF402" w:rsidR="007E67BD" w:rsidRPr="007E67BD" w:rsidRDefault="007E67BD" w:rsidP="007E67BD">
      <w:pPr>
        <w:spacing w:line="360" w:lineRule="auto"/>
      </w:pPr>
      <w:r w:rsidRPr="007E67BD">
        <w:t xml:space="preserve">Another important academic function available to teachers is the Student Marks module. This allows teachers to access the marks obtained by students in various subjects and assessments. The system presents detailed records that may include marks per subject, total marks, obtained marks, percentages, and grades. Having this data centralized allows teachers to evaluate overall academic performance and </w:t>
      </w:r>
      <w:r w:rsidR="002D08BE" w:rsidRPr="007E67BD">
        <w:t>find</w:t>
      </w:r>
      <w:r w:rsidRPr="007E67BD">
        <w:t xml:space="preserve"> </w:t>
      </w:r>
      <w:r w:rsidR="002D08BE" w:rsidRPr="007E67BD">
        <w:t>high performance</w:t>
      </w:r>
      <w:r w:rsidRPr="007E67BD">
        <w:t xml:space="preserve"> as well as struggling students. By analyzing this information, teachers can adjust their teaching strategies, offer remedial classes, or provide extra challenges for advanced learners. This feature also helps in preparing performance reports, communicating academic results to students, and making recommendations for awards or scholarships. Since the marks are stored digitally, the data </w:t>
      </w:r>
      <w:r w:rsidR="002D08BE" w:rsidRPr="007E67BD">
        <w:t>stays</w:t>
      </w:r>
      <w:r w:rsidRPr="007E67BD">
        <w:t xml:space="preserve"> </w:t>
      </w:r>
      <w:r w:rsidR="002D08BE" w:rsidRPr="007E67BD">
        <w:t>correct</w:t>
      </w:r>
      <w:r w:rsidRPr="007E67BD">
        <w:t>, easily retrievable, and accessible for long-term tracking of academic progress. This module not only saves time compared to manual grade book maintenance but also ensures secure and consistent record-keeping.</w:t>
      </w:r>
    </w:p>
    <w:p w14:paraId="10CD1F09" w14:textId="77777777" w:rsidR="007E67BD" w:rsidRPr="007E67BD" w:rsidRDefault="007E67BD" w:rsidP="007E67BD">
      <w:pPr>
        <w:spacing w:line="360" w:lineRule="auto"/>
      </w:pPr>
    </w:p>
    <w:p w14:paraId="282C5298" w14:textId="77777777" w:rsidR="007E67BD" w:rsidRPr="007E67BD" w:rsidRDefault="007E67BD" w:rsidP="007E67BD">
      <w:pPr>
        <w:spacing w:line="360" w:lineRule="auto"/>
      </w:pPr>
      <w:r w:rsidRPr="007E67BD">
        <w:t>4. Viewing Other Teachers and Courses</w:t>
      </w:r>
    </w:p>
    <w:p w14:paraId="47695F25" w14:textId="77777777" w:rsidR="007E67BD" w:rsidRPr="007E67BD" w:rsidRDefault="007E67BD" w:rsidP="007E67BD">
      <w:pPr>
        <w:spacing w:line="360" w:lineRule="auto"/>
      </w:pPr>
      <w:r w:rsidRPr="007E67BD">
        <w:t xml:space="preserve">The Teacher role in the system also includes access to Display All Teachers and Display All Courses functionalities. The Display All Teachers module provides a complete directory of faculty members within the institute, along with details such as name, </w:t>
      </w:r>
      <w:r w:rsidRPr="007E67BD">
        <w:lastRenderedPageBreak/>
        <w:t>department, contact information, and subjects taught. This functionality helps in fostering collaboration between faculty members, organizing departmental activities, or coordinating substitute classes when needed. It also serves as a quick reference for new teachers to familiarize themselves with colleagues across different departments.</w:t>
      </w:r>
    </w:p>
    <w:p w14:paraId="3073E4AF" w14:textId="249E724C" w:rsidR="007E67BD" w:rsidRPr="007E67BD" w:rsidRDefault="007E67BD" w:rsidP="007E67BD">
      <w:pPr>
        <w:spacing w:line="360" w:lineRule="auto"/>
      </w:pPr>
      <w:r w:rsidRPr="007E67BD">
        <w:t xml:space="preserve">The Display All Courses feature enables teachers to view all the courses currently offered by the institute. This list typically includes course names, duration, syllabus outline, and related subjects. Access to this information allows teachers to understand the broader academic framework of the institute and ensures that their subject delivery aligns with the overall curriculum. It also helps in </w:t>
      </w:r>
      <w:r w:rsidR="002D08BE" w:rsidRPr="007E67BD">
        <w:t>finding</w:t>
      </w:r>
      <w:r w:rsidRPr="007E67BD">
        <w:t xml:space="preserve"> opportunities for cross-departmental collaboration, interdisciplinary teaching, and curriculum improvements.</w:t>
      </w:r>
    </w:p>
    <w:p w14:paraId="6918EA09" w14:textId="77777777" w:rsidR="007E67BD" w:rsidRPr="007E67BD" w:rsidRDefault="007E67BD" w:rsidP="007E67BD">
      <w:pPr>
        <w:spacing w:line="360" w:lineRule="auto"/>
      </w:pPr>
    </w:p>
    <w:p w14:paraId="7BD73AA6" w14:textId="77777777" w:rsidR="007E67BD" w:rsidRPr="007E67BD" w:rsidRDefault="007E67BD" w:rsidP="007E67BD">
      <w:pPr>
        <w:spacing w:line="360" w:lineRule="auto"/>
      </w:pPr>
      <w:r w:rsidRPr="007E67BD">
        <w:t>5. Viewing Notices and Staying Updated</w:t>
      </w:r>
    </w:p>
    <w:p w14:paraId="7EC5F5BB" w14:textId="1DE92FBE" w:rsidR="00785213" w:rsidRDefault="007E67BD" w:rsidP="007E67BD">
      <w:pPr>
        <w:spacing w:line="360" w:lineRule="auto"/>
      </w:pPr>
      <w:r w:rsidRPr="007E67BD">
        <w:t xml:space="preserve">The Display All Notices functionality ensures that teachers </w:t>
      </w:r>
      <w:r w:rsidR="002D08BE" w:rsidRPr="007E67BD">
        <w:t>stay</w:t>
      </w:r>
      <w:r w:rsidRPr="007E67BD">
        <w:t xml:space="preserve"> informed about important announcements, events, and administrative updates. This centralized </w:t>
      </w:r>
      <w:r w:rsidR="002D08BE" w:rsidRPr="007E67BD">
        <w:t>noticeboard</w:t>
      </w:r>
      <w:r w:rsidRPr="007E67BD">
        <w:t xml:space="preserve"> includes information such as exam schedules, staff meetings, training sessions, academic policy updates, and institute events. By accessing this section, teachers can stay aligned with institutional requirements and ensure they communicate relevant information to students in their classes. The availability of notices in a digital format ensures that information is </w:t>
      </w:r>
      <w:r w:rsidR="002D08BE" w:rsidRPr="007E67BD">
        <w:t>given</w:t>
      </w:r>
      <w:r w:rsidRPr="007E67BD">
        <w:t xml:space="preserve"> quickly and uniformly to all teachers, reducing the risk of miscommunication. It also creates a permanent record of announcements, which can be referred to later if needed. This feature supports smooth communication between the administration and teaching staff, enabling better planning and coordination of academic and extracurricular activities.</w:t>
      </w:r>
    </w:p>
    <w:p w14:paraId="0B7103FE" w14:textId="77777777" w:rsidR="00785213" w:rsidRDefault="00785213" w:rsidP="00785213">
      <w:pPr>
        <w:spacing w:line="360" w:lineRule="auto"/>
        <w:ind w:left="720"/>
      </w:pPr>
    </w:p>
    <w:p w14:paraId="09B2E0E6" w14:textId="77777777" w:rsidR="00785213" w:rsidRDefault="00785213" w:rsidP="00785213">
      <w:pPr>
        <w:spacing w:line="360" w:lineRule="auto"/>
        <w:ind w:left="720"/>
      </w:pPr>
    </w:p>
    <w:p w14:paraId="2E6A7ED2" w14:textId="77777777" w:rsidR="00785213" w:rsidRDefault="00785213" w:rsidP="00785213">
      <w:pPr>
        <w:spacing w:line="360" w:lineRule="auto"/>
        <w:ind w:left="720"/>
      </w:pPr>
    </w:p>
    <w:p w14:paraId="026BF1AA" w14:textId="77777777" w:rsidR="00785213" w:rsidRDefault="00785213" w:rsidP="007E67BD">
      <w:pPr>
        <w:spacing w:line="360" w:lineRule="auto"/>
      </w:pPr>
    </w:p>
    <w:p w14:paraId="4528C819" w14:textId="77777777" w:rsidR="007E67BD" w:rsidRDefault="007E67BD" w:rsidP="007E67BD">
      <w:pPr>
        <w:spacing w:line="360" w:lineRule="auto"/>
      </w:pPr>
    </w:p>
    <w:p w14:paraId="0222C2DB" w14:textId="77777777" w:rsidR="00785213" w:rsidRDefault="00785213" w:rsidP="00785213">
      <w:pPr>
        <w:spacing w:line="360" w:lineRule="auto"/>
        <w:ind w:left="720"/>
      </w:pPr>
    </w:p>
    <w:p w14:paraId="0A99F29A" w14:textId="77777777" w:rsidR="00785213" w:rsidRDefault="00785213" w:rsidP="00785213">
      <w:pPr>
        <w:spacing w:line="360" w:lineRule="auto"/>
        <w:ind w:left="720"/>
      </w:pPr>
    </w:p>
    <w:p w14:paraId="4EFCBA68" w14:textId="77777777" w:rsidR="00785213" w:rsidRDefault="00785213" w:rsidP="00785213">
      <w:pPr>
        <w:spacing w:line="360" w:lineRule="auto"/>
        <w:ind w:left="720"/>
      </w:pPr>
    </w:p>
    <w:p w14:paraId="50881066" w14:textId="3404EF89" w:rsidR="00785213" w:rsidRDefault="002D08BE" w:rsidP="00785213">
      <w:pPr>
        <w:numPr>
          <w:ilvl w:val="1"/>
          <w:numId w:val="34"/>
        </w:numPr>
        <w:jc w:val="both"/>
        <w:rPr>
          <w:b/>
          <w:bCs/>
        </w:rPr>
      </w:pPr>
      <w:r>
        <w:rPr>
          <w:b/>
          <w:bCs/>
        </w:rPr>
        <w:lastRenderedPageBreak/>
        <w:t>NON-FUNCTIONAL</w:t>
      </w:r>
      <w:r w:rsidR="00785213">
        <w:rPr>
          <w:b/>
          <w:bCs/>
        </w:rPr>
        <w:t xml:space="preserve"> REQUIREMENTS</w:t>
      </w:r>
    </w:p>
    <w:p w14:paraId="0EEA00E9" w14:textId="77777777" w:rsidR="00785213" w:rsidRDefault="00785213" w:rsidP="00785213">
      <w:pPr>
        <w:ind w:left="360"/>
        <w:jc w:val="both"/>
        <w:rPr>
          <w:b/>
          <w:bCs/>
        </w:rPr>
      </w:pPr>
    </w:p>
    <w:p w14:paraId="423194AE" w14:textId="77777777" w:rsidR="00785213" w:rsidRDefault="00785213" w:rsidP="00785213">
      <w:pPr>
        <w:ind w:left="360" w:firstLine="360"/>
        <w:jc w:val="both"/>
      </w:pPr>
      <w:r>
        <w:rPr>
          <w:b/>
          <w:bCs/>
        </w:rPr>
        <w:t>2.2.1 Interface</w:t>
      </w:r>
    </w:p>
    <w:p w14:paraId="0321AD3C" w14:textId="075B09B4" w:rsidR="00785213" w:rsidRDefault="00785213" w:rsidP="00785213">
      <w:pPr>
        <w:ind w:left="360"/>
        <w:jc w:val="both"/>
      </w:pPr>
      <w:r>
        <w:tab/>
      </w:r>
      <w:r>
        <w:tab/>
        <w:t xml:space="preserve">Go to Appendix B for user </w:t>
      </w:r>
      <w:r w:rsidR="002D08BE">
        <w:t>interfaces.</w:t>
      </w:r>
    </w:p>
    <w:p w14:paraId="3DFF77FE" w14:textId="77777777" w:rsidR="00785213" w:rsidRDefault="00785213" w:rsidP="00785213">
      <w:pPr>
        <w:ind w:left="360"/>
        <w:jc w:val="both"/>
      </w:pPr>
    </w:p>
    <w:p w14:paraId="0CAB10AA" w14:textId="77777777" w:rsidR="00785213" w:rsidRDefault="00785213" w:rsidP="00785213">
      <w:pPr>
        <w:ind w:left="360" w:firstLine="360"/>
        <w:jc w:val="both"/>
        <w:rPr>
          <w:b/>
          <w:bCs/>
          <w:color w:val="000000"/>
          <w:szCs w:val="22"/>
        </w:rPr>
      </w:pPr>
      <w:r>
        <w:rPr>
          <w:b/>
          <w:bCs/>
        </w:rPr>
        <w:t>2.2.2 Performance</w:t>
      </w:r>
    </w:p>
    <w:p w14:paraId="19AAF585" w14:textId="77777777" w:rsidR="00785213" w:rsidRDefault="00785213" w:rsidP="00785213">
      <w:pPr>
        <w:numPr>
          <w:ilvl w:val="0"/>
          <w:numId w:val="7"/>
        </w:numPr>
        <w:tabs>
          <w:tab w:val="left" w:pos="5400"/>
        </w:tabs>
        <w:rPr>
          <w:b/>
          <w:bCs/>
          <w:color w:val="000000"/>
          <w:szCs w:val="22"/>
        </w:rPr>
      </w:pPr>
      <w:r>
        <w:rPr>
          <w:b/>
          <w:bCs/>
          <w:color w:val="000000"/>
          <w:szCs w:val="22"/>
        </w:rPr>
        <w:t>Number of Concurrent Users:</w:t>
      </w:r>
    </w:p>
    <w:p w14:paraId="4E99A5CA" w14:textId="381B05E6" w:rsidR="00785213" w:rsidRDefault="000B1A2E" w:rsidP="00785213">
      <w:pPr>
        <w:tabs>
          <w:tab w:val="left" w:pos="5400"/>
        </w:tabs>
        <w:rPr>
          <w:bCs/>
          <w:color w:val="000000"/>
          <w:szCs w:val="22"/>
        </w:rPr>
      </w:pPr>
      <w:r>
        <w:rPr>
          <w:bCs/>
          <w:color w:val="000000"/>
          <w:szCs w:val="22"/>
        </w:rPr>
        <w:t xml:space="preserve">IMS </w:t>
      </w:r>
      <w:r w:rsidR="00785213" w:rsidRPr="00DB2ACD">
        <w:rPr>
          <w:bCs/>
          <w:color w:val="000000"/>
          <w:szCs w:val="22"/>
        </w:rPr>
        <w:t xml:space="preserve">shall be able to </w:t>
      </w:r>
      <w:r w:rsidR="002D08BE" w:rsidRPr="00DB2ACD">
        <w:rPr>
          <w:bCs/>
          <w:color w:val="000000"/>
          <w:szCs w:val="22"/>
        </w:rPr>
        <w:t>manage</w:t>
      </w:r>
      <w:r w:rsidR="00785213" w:rsidRPr="00DB2ACD">
        <w:rPr>
          <w:bCs/>
          <w:color w:val="000000"/>
          <w:szCs w:val="22"/>
        </w:rPr>
        <w:t xml:space="preserve"> at least 1000 transactions/inquiries per </w:t>
      </w:r>
    </w:p>
    <w:p w14:paraId="6C466A0E" w14:textId="0325205F" w:rsidR="00785213" w:rsidRPr="000B1A2E" w:rsidRDefault="00785213" w:rsidP="00785213">
      <w:pPr>
        <w:tabs>
          <w:tab w:val="left" w:pos="5400"/>
        </w:tabs>
        <w:rPr>
          <w:b/>
          <w:color w:val="000000"/>
          <w:szCs w:val="22"/>
        </w:rPr>
      </w:pPr>
      <w:r w:rsidRPr="00DB2ACD">
        <w:rPr>
          <w:bCs/>
          <w:color w:val="000000"/>
          <w:szCs w:val="22"/>
        </w:rPr>
        <w:t>second</w:t>
      </w:r>
    </w:p>
    <w:p w14:paraId="645F9D16" w14:textId="77777777" w:rsidR="00785213" w:rsidRDefault="00785213" w:rsidP="00785213">
      <w:pPr>
        <w:ind w:left="360" w:firstLine="360"/>
        <w:jc w:val="both"/>
        <w:rPr>
          <w:b/>
          <w:bCs/>
        </w:rPr>
      </w:pPr>
    </w:p>
    <w:p w14:paraId="431A3487" w14:textId="77777777" w:rsidR="00785213" w:rsidRDefault="00785213" w:rsidP="00785213">
      <w:pPr>
        <w:ind w:left="360" w:firstLine="360"/>
        <w:jc w:val="both"/>
        <w:rPr>
          <w:b/>
          <w:bCs/>
        </w:rPr>
      </w:pPr>
      <w:r>
        <w:rPr>
          <w:b/>
          <w:bCs/>
        </w:rPr>
        <w:t>2.2.3 Constraint</w:t>
      </w:r>
    </w:p>
    <w:p w14:paraId="5F5DE938" w14:textId="3BECB1DB" w:rsidR="00785213" w:rsidRDefault="000B1A2E" w:rsidP="00785213">
      <w:pPr>
        <w:tabs>
          <w:tab w:val="left" w:pos="5400"/>
        </w:tabs>
        <w:rPr>
          <w:b/>
          <w:bCs/>
        </w:rPr>
      </w:pPr>
      <w:r>
        <w:rPr>
          <w:bCs/>
          <w:color w:val="000000"/>
          <w:szCs w:val="22"/>
        </w:rPr>
        <w:t>IMS</w:t>
      </w:r>
      <w:r w:rsidR="00785213" w:rsidRPr="00DB2ACD">
        <w:rPr>
          <w:bCs/>
          <w:color w:val="000000"/>
          <w:szCs w:val="22"/>
        </w:rPr>
        <w:t xml:space="preserve"> shall be able to </w:t>
      </w:r>
      <w:r w:rsidR="002D08BE" w:rsidRPr="00DB2ACD">
        <w:rPr>
          <w:bCs/>
          <w:color w:val="000000"/>
          <w:szCs w:val="22"/>
        </w:rPr>
        <w:t>manage</w:t>
      </w:r>
      <w:r w:rsidR="00785213" w:rsidRPr="00DB2ACD">
        <w:rPr>
          <w:bCs/>
          <w:color w:val="000000"/>
          <w:szCs w:val="22"/>
        </w:rPr>
        <w:t xml:space="preserve"> at least 1000 transactions/inquiries </w:t>
      </w:r>
      <w:r w:rsidR="002D08BE" w:rsidRPr="00DB2ACD">
        <w:rPr>
          <w:bCs/>
          <w:color w:val="000000"/>
          <w:szCs w:val="22"/>
        </w:rPr>
        <w:t>per second.</w:t>
      </w:r>
    </w:p>
    <w:p w14:paraId="30C902CE" w14:textId="77777777" w:rsidR="00785213" w:rsidRDefault="00785213" w:rsidP="00785213">
      <w:pPr>
        <w:ind w:left="360" w:firstLine="360"/>
        <w:jc w:val="both"/>
        <w:rPr>
          <w:b/>
          <w:bCs/>
        </w:rPr>
      </w:pPr>
    </w:p>
    <w:p w14:paraId="2A7D5D2C" w14:textId="77777777" w:rsidR="00785213" w:rsidRDefault="00785213" w:rsidP="00785213">
      <w:pPr>
        <w:ind w:left="360" w:firstLine="360"/>
        <w:jc w:val="both"/>
        <w:rPr>
          <w:b/>
          <w:bCs/>
          <w:szCs w:val="22"/>
        </w:rPr>
      </w:pPr>
      <w:r>
        <w:rPr>
          <w:b/>
          <w:bCs/>
        </w:rPr>
        <w:t>2.2.4 Other Requirements:</w:t>
      </w:r>
    </w:p>
    <w:p w14:paraId="266C2DA3" w14:textId="77777777" w:rsidR="00785213" w:rsidRDefault="00785213" w:rsidP="00785213">
      <w:pPr>
        <w:pStyle w:val="BodyTextIndent3"/>
        <w:numPr>
          <w:ilvl w:val="0"/>
          <w:numId w:val="9"/>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14:paraId="1F1F9916" w14:textId="77777777" w:rsidR="00785213" w:rsidRDefault="00785213" w:rsidP="00785213">
      <w:pPr>
        <w:pStyle w:val="BodyTextIndent3"/>
        <w:tabs>
          <w:tab w:val="left" w:pos="5400"/>
        </w:tabs>
        <w:spacing w:line="360" w:lineRule="auto"/>
        <w:ind w:left="720"/>
        <w:jc w:val="both"/>
        <w:rPr>
          <w:rFonts w:ascii="Times New Roman" w:hAnsi="Times New Roman" w:cs="Times New Roman"/>
          <w:b/>
          <w:bCs/>
          <w:szCs w:val="22"/>
        </w:rPr>
      </w:pPr>
      <w:r>
        <w:rPr>
          <w:rFonts w:ascii="Times New Roman" w:hAnsi="Times New Roman" w:cs="Times New Roman"/>
          <w:szCs w:val="22"/>
        </w:rPr>
        <w:t xml:space="preserve">The SPMS is expected to function on Intel PIII 900 MHz Processor equivalent or above, 128 MB RAM, 20 GB HDD. </w:t>
      </w:r>
    </w:p>
    <w:p w14:paraId="1A40B6CA" w14:textId="77777777" w:rsidR="00785213" w:rsidRDefault="00785213" w:rsidP="00785213">
      <w:pPr>
        <w:pStyle w:val="BodyTextIndent3"/>
        <w:numPr>
          <w:ilvl w:val="0"/>
          <w:numId w:val="9"/>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14:paraId="3FB11609" w14:textId="77777777" w:rsidR="00785213" w:rsidRDefault="00785213" w:rsidP="00785213">
      <w:pPr>
        <w:pStyle w:val="BodyTextIndent3"/>
        <w:tabs>
          <w:tab w:val="left" w:pos="5400"/>
        </w:tabs>
        <w:spacing w:line="360" w:lineRule="auto"/>
        <w:ind w:left="720" w:hanging="360"/>
        <w:jc w:val="both"/>
        <w:rPr>
          <w:b/>
          <w:bCs/>
        </w:rPr>
      </w:pPr>
      <w:r>
        <w:rPr>
          <w:rFonts w:ascii="Times New Roman" w:hAnsi="Times New Roman" w:cs="Times New Roman"/>
          <w:b/>
          <w:bCs/>
          <w:szCs w:val="22"/>
        </w:rPr>
        <w:tab/>
      </w:r>
      <w:r>
        <w:rPr>
          <w:rFonts w:ascii="Times New Roman" w:hAnsi="Times New Roman" w:cs="Times New Roman"/>
          <w:szCs w:val="22"/>
        </w:rPr>
        <w:t xml:space="preserve">The SPMS shall work on MS Windows operating systems family (MS Windows 98, MS Windows NT Workstation, MS Windows 2000, MS Windows XP). It configures to work with Oracle database. This System works on Apache Tomcat server. It uses browser IE 5.0 &amp; above. It uses IIS 5.0 server. </w:t>
      </w:r>
    </w:p>
    <w:p w14:paraId="07A72905" w14:textId="77777777" w:rsidR="00785213" w:rsidRDefault="00785213" w:rsidP="00785213">
      <w:pPr>
        <w:rPr>
          <w:b/>
          <w:bCs/>
          <w:sz w:val="28"/>
        </w:rPr>
      </w:pPr>
    </w:p>
    <w:p w14:paraId="32DD5ED0" w14:textId="77777777" w:rsidR="00785213" w:rsidRDefault="00785213" w:rsidP="00785213">
      <w:pPr>
        <w:rPr>
          <w:b/>
          <w:bCs/>
          <w:sz w:val="28"/>
        </w:rPr>
      </w:pPr>
    </w:p>
    <w:p w14:paraId="718B1BAA" w14:textId="77777777" w:rsidR="00785213" w:rsidRDefault="00785213" w:rsidP="00785213">
      <w:pPr>
        <w:rPr>
          <w:b/>
          <w:bCs/>
          <w:sz w:val="28"/>
        </w:rPr>
      </w:pPr>
    </w:p>
    <w:p w14:paraId="00B13B41" w14:textId="77777777" w:rsidR="00785213" w:rsidRDefault="00785213" w:rsidP="00785213">
      <w:pPr>
        <w:rPr>
          <w:b/>
          <w:bCs/>
          <w:sz w:val="28"/>
        </w:rPr>
      </w:pPr>
    </w:p>
    <w:p w14:paraId="2A3ACEB5" w14:textId="77777777" w:rsidR="00785213" w:rsidRDefault="00785213" w:rsidP="00785213">
      <w:pPr>
        <w:rPr>
          <w:b/>
          <w:bCs/>
          <w:sz w:val="28"/>
        </w:rPr>
      </w:pPr>
    </w:p>
    <w:p w14:paraId="2D18C209" w14:textId="77777777" w:rsidR="00785213" w:rsidRDefault="00785213" w:rsidP="00785213">
      <w:pPr>
        <w:rPr>
          <w:b/>
          <w:bCs/>
          <w:sz w:val="28"/>
        </w:rPr>
      </w:pPr>
    </w:p>
    <w:p w14:paraId="29D88ECD" w14:textId="77777777" w:rsidR="00785213" w:rsidRDefault="00785213" w:rsidP="00785213">
      <w:pPr>
        <w:rPr>
          <w:b/>
          <w:bCs/>
          <w:sz w:val="28"/>
        </w:rPr>
      </w:pPr>
    </w:p>
    <w:p w14:paraId="73EB2127" w14:textId="77777777" w:rsidR="00785213" w:rsidRDefault="00785213" w:rsidP="00785213">
      <w:pPr>
        <w:rPr>
          <w:b/>
          <w:bCs/>
          <w:sz w:val="28"/>
        </w:rPr>
      </w:pPr>
    </w:p>
    <w:p w14:paraId="1E63D316" w14:textId="77777777" w:rsidR="00785213" w:rsidRDefault="00785213" w:rsidP="00785213">
      <w:pPr>
        <w:rPr>
          <w:b/>
          <w:bCs/>
          <w:sz w:val="28"/>
        </w:rPr>
      </w:pPr>
    </w:p>
    <w:p w14:paraId="76A5C33D" w14:textId="77777777" w:rsidR="00785213" w:rsidRDefault="00785213" w:rsidP="00785213">
      <w:pPr>
        <w:rPr>
          <w:b/>
          <w:bCs/>
          <w:sz w:val="28"/>
        </w:rPr>
      </w:pPr>
    </w:p>
    <w:p w14:paraId="503FE99B" w14:textId="77777777" w:rsidR="00785213" w:rsidRDefault="00785213" w:rsidP="00785213">
      <w:pPr>
        <w:rPr>
          <w:b/>
          <w:bCs/>
          <w:sz w:val="28"/>
        </w:rPr>
      </w:pPr>
    </w:p>
    <w:p w14:paraId="3EF1AF42" w14:textId="77777777" w:rsidR="00785213" w:rsidRDefault="00785213" w:rsidP="00785213">
      <w:pPr>
        <w:rPr>
          <w:b/>
          <w:bCs/>
          <w:sz w:val="28"/>
        </w:rPr>
      </w:pPr>
    </w:p>
    <w:p w14:paraId="21DB48C2" w14:textId="77777777" w:rsidR="00786B6D" w:rsidRDefault="00786B6D" w:rsidP="00785213">
      <w:pPr>
        <w:rPr>
          <w:b/>
          <w:bCs/>
          <w:sz w:val="28"/>
        </w:rPr>
      </w:pPr>
    </w:p>
    <w:p w14:paraId="6347BDC0" w14:textId="77777777" w:rsidR="00786B6D" w:rsidRDefault="00786B6D" w:rsidP="00785213">
      <w:pPr>
        <w:rPr>
          <w:b/>
          <w:bCs/>
          <w:sz w:val="28"/>
        </w:rPr>
      </w:pPr>
    </w:p>
    <w:p w14:paraId="18A961A0" w14:textId="77777777" w:rsidR="00786B6D" w:rsidRDefault="00786B6D" w:rsidP="00785213">
      <w:pPr>
        <w:rPr>
          <w:b/>
          <w:bCs/>
          <w:sz w:val="28"/>
        </w:rPr>
      </w:pPr>
    </w:p>
    <w:p w14:paraId="35E677C4" w14:textId="77777777" w:rsidR="00786B6D" w:rsidRDefault="00786B6D" w:rsidP="00785213">
      <w:pPr>
        <w:rPr>
          <w:b/>
          <w:bCs/>
          <w:sz w:val="28"/>
        </w:rPr>
      </w:pPr>
    </w:p>
    <w:p w14:paraId="000E0BA3" w14:textId="77777777" w:rsidR="00786B6D" w:rsidRDefault="00786B6D" w:rsidP="00785213">
      <w:pPr>
        <w:rPr>
          <w:b/>
          <w:bCs/>
          <w:sz w:val="28"/>
        </w:rPr>
      </w:pPr>
    </w:p>
    <w:p w14:paraId="58DD498C" w14:textId="210174AA" w:rsidR="00785213" w:rsidRDefault="00785213" w:rsidP="00785213">
      <w:r>
        <w:rPr>
          <w:b/>
          <w:bCs/>
          <w:sz w:val="28"/>
        </w:rPr>
        <w:lastRenderedPageBreak/>
        <w:t>3</w:t>
      </w:r>
      <w:r w:rsidR="002D08BE">
        <w:rPr>
          <w:b/>
          <w:bCs/>
          <w:sz w:val="28"/>
        </w:rPr>
        <w:t>. DESIGN</w:t>
      </w:r>
    </w:p>
    <w:p w14:paraId="3C5B6025" w14:textId="77777777" w:rsidR="00785213" w:rsidRDefault="00000000" w:rsidP="00785213">
      <w:pPr>
        <w:ind w:left="360"/>
        <w:jc w:val="both"/>
        <w:rPr>
          <w:b/>
          <w:bCs/>
        </w:rPr>
      </w:pPr>
      <w:r>
        <w:rPr>
          <w:noProof/>
          <w:lang w:val="en-IN" w:eastAsia="en-IN"/>
        </w:rPr>
        <w:pict w14:anchorId="3010C7C4">
          <v:line id="Straight Connector 24" o:spid="_x0000_s2055"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14:paraId="18842E94" w14:textId="77777777" w:rsidR="00785213" w:rsidRDefault="00785213" w:rsidP="00785213">
      <w:pPr>
        <w:jc w:val="both"/>
        <w:rPr>
          <w:b/>
          <w:bCs/>
        </w:rPr>
      </w:pPr>
      <w:r>
        <w:rPr>
          <w:b/>
          <w:bCs/>
        </w:rPr>
        <w:t>3.1 Database Design</w:t>
      </w:r>
    </w:p>
    <w:p w14:paraId="21FBB404" w14:textId="77777777" w:rsidR="00785213" w:rsidRDefault="00785213" w:rsidP="00785213">
      <w:pPr>
        <w:jc w:val="both"/>
      </w:pPr>
      <w:r>
        <w:rPr>
          <w:b/>
          <w:bCs/>
        </w:rPr>
        <w:tab/>
      </w:r>
    </w:p>
    <w:p w14:paraId="5035C589" w14:textId="77777777" w:rsidR="00785213" w:rsidRDefault="00785213" w:rsidP="00785213">
      <w:pPr>
        <w:ind w:left="360" w:firstLine="360"/>
        <w:jc w:val="both"/>
      </w:pPr>
      <w:r>
        <w:t>The following table structures depict the database design.</w:t>
      </w:r>
    </w:p>
    <w:p w14:paraId="4A0740A8" w14:textId="77777777" w:rsidR="00785213" w:rsidRDefault="00785213" w:rsidP="00785213"/>
    <w:p w14:paraId="35D9C886" w14:textId="6C7CDAF3" w:rsidR="008C7371" w:rsidRPr="008C7371" w:rsidRDefault="008C7371" w:rsidP="00785213">
      <w:pPr>
        <w:rPr>
          <w:b/>
          <w:bCs/>
        </w:rPr>
      </w:pPr>
      <w:r w:rsidRPr="008C7371">
        <w:rPr>
          <w:b/>
          <w:bCs/>
        </w:rPr>
        <w:t xml:space="preserve">Table 1: admin </w:t>
      </w:r>
    </w:p>
    <w:p w14:paraId="1C0BAE3F" w14:textId="77777777" w:rsidR="008C7371" w:rsidRDefault="008C7371" w:rsidP="00785213"/>
    <w:p w14:paraId="13485B07" w14:textId="37E98FAD" w:rsidR="00785213" w:rsidRDefault="008C7371" w:rsidP="00785213">
      <w:r w:rsidRPr="008C7371">
        <w:rPr>
          <w:noProof/>
        </w:rPr>
        <w:drawing>
          <wp:inline distT="0" distB="0" distL="0" distR="0" wp14:anchorId="1639A3BC" wp14:editId="23ED1300">
            <wp:extent cx="5486400" cy="2095500"/>
            <wp:effectExtent l="19050" t="19050" r="0" b="0"/>
            <wp:docPr id="78297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79862" name=""/>
                    <pic:cNvPicPr/>
                  </pic:nvPicPr>
                  <pic:blipFill>
                    <a:blip r:embed="rId11"/>
                    <a:stretch>
                      <a:fillRect/>
                    </a:stretch>
                  </pic:blipFill>
                  <pic:spPr>
                    <a:xfrm>
                      <a:off x="0" y="0"/>
                      <a:ext cx="5486400" cy="2095500"/>
                    </a:xfrm>
                    <a:prstGeom prst="rect">
                      <a:avLst/>
                    </a:prstGeom>
                    <a:ln>
                      <a:solidFill>
                        <a:schemeClr val="tx1"/>
                      </a:solidFill>
                    </a:ln>
                  </pic:spPr>
                </pic:pic>
              </a:graphicData>
            </a:graphic>
          </wp:inline>
        </w:drawing>
      </w:r>
    </w:p>
    <w:p w14:paraId="59D8E7E5" w14:textId="77777777" w:rsidR="00785213" w:rsidRDefault="00785213" w:rsidP="00785213"/>
    <w:p w14:paraId="7145198D" w14:textId="75C91734" w:rsidR="00785213" w:rsidRDefault="00785213" w:rsidP="00785213">
      <w:pPr>
        <w:pStyle w:val="Heading2"/>
      </w:pPr>
      <w:r>
        <w:rPr>
          <w:b/>
          <w:bCs/>
          <w:sz w:val="24"/>
          <w:u w:val="single"/>
        </w:rPr>
        <w:t xml:space="preserve">Table2: </w:t>
      </w:r>
      <w:r w:rsidR="008C7371">
        <w:rPr>
          <w:b/>
          <w:bCs/>
          <w:sz w:val="24"/>
          <w:u w:val="single"/>
        </w:rPr>
        <w:t xml:space="preserve">Attendance </w:t>
      </w:r>
    </w:p>
    <w:p w14:paraId="02F21C81" w14:textId="77777777" w:rsidR="00785213" w:rsidRDefault="00785213" w:rsidP="00785213"/>
    <w:p w14:paraId="1509826B" w14:textId="703DC506" w:rsidR="008C7371" w:rsidRDefault="008C7371" w:rsidP="00785213">
      <w:r w:rsidRPr="008C7371">
        <w:rPr>
          <w:noProof/>
        </w:rPr>
        <w:drawing>
          <wp:inline distT="0" distB="0" distL="0" distR="0" wp14:anchorId="0CBC67CD" wp14:editId="3D9DE7C8">
            <wp:extent cx="5229955" cy="2248214"/>
            <wp:effectExtent l="19050" t="19050" r="8890" b="0"/>
            <wp:docPr id="1264184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4759" name="Picture 1" descr="A screenshot of a computer&#10;&#10;AI-generated content may be incorrect."/>
                    <pic:cNvPicPr/>
                  </pic:nvPicPr>
                  <pic:blipFill>
                    <a:blip r:embed="rId12"/>
                    <a:stretch>
                      <a:fillRect/>
                    </a:stretch>
                  </pic:blipFill>
                  <pic:spPr>
                    <a:xfrm>
                      <a:off x="0" y="0"/>
                      <a:ext cx="5229955" cy="2248214"/>
                    </a:xfrm>
                    <a:prstGeom prst="rect">
                      <a:avLst/>
                    </a:prstGeom>
                    <a:ln>
                      <a:solidFill>
                        <a:schemeClr val="tx1"/>
                      </a:solidFill>
                    </a:ln>
                  </pic:spPr>
                </pic:pic>
              </a:graphicData>
            </a:graphic>
          </wp:inline>
        </w:drawing>
      </w:r>
    </w:p>
    <w:p w14:paraId="71F096EB" w14:textId="23DF0CFE" w:rsidR="00785213" w:rsidRDefault="00785213" w:rsidP="00785213">
      <w:pPr>
        <w:pStyle w:val="Heading1"/>
        <w:pageBreakBefore/>
        <w:numPr>
          <w:ilvl w:val="0"/>
          <w:numId w:val="1"/>
        </w:numPr>
      </w:pPr>
      <w:r>
        <w:rPr>
          <w:i w:val="0"/>
          <w:iCs w:val="0"/>
        </w:rPr>
        <w:lastRenderedPageBreak/>
        <w:t>Table</w:t>
      </w:r>
      <w:r w:rsidR="008C7371">
        <w:rPr>
          <w:i w:val="0"/>
          <w:iCs w:val="0"/>
        </w:rPr>
        <w:t xml:space="preserve"> </w:t>
      </w:r>
      <w:r>
        <w:rPr>
          <w:i w:val="0"/>
          <w:iCs w:val="0"/>
        </w:rPr>
        <w:t xml:space="preserve">3: </w:t>
      </w:r>
      <w:r w:rsidR="008C7371">
        <w:rPr>
          <w:i w:val="0"/>
          <w:iCs w:val="0"/>
        </w:rPr>
        <w:t>Course</w:t>
      </w:r>
    </w:p>
    <w:p w14:paraId="35DAB606" w14:textId="77777777" w:rsidR="00785213" w:rsidRDefault="00785213" w:rsidP="00785213">
      <w:pPr>
        <w:rPr>
          <w:u w:val="single"/>
        </w:rPr>
      </w:pPr>
    </w:p>
    <w:p w14:paraId="7F8886D5" w14:textId="65BB5B74" w:rsidR="00785213" w:rsidRDefault="008C7371" w:rsidP="00785213">
      <w:r w:rsidRPr="008C7371">
        <w:rPr>
          <w:noProof/>
        </w:rPr>
        <w:drawing>
          <wp:inline distT="0" distB="0" distL="0" distR="0" wp14:anchorId="5FB04F8C" wp14:editId="2E8B5890">
            <wp:extent cx="4648849" cy="2686425"/>
            <wp:effectExtent l="19050" t="19050" r="0" b="0"/>
            <wp:docPr id="60823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30251" name="Picture 1" descr="A screenshot of a computer&#10;&#10;AI-generated content may be incorrect."/>
                    <pic:cNvPicPr/>
                  </pic:nvPicPr>
                  <pic:blipFill>
                    <a:blip r:embed="rId13"/>
                    <a:stretch>
                      <a:fillRect/>
                    </a:stretch>
                  </pic:blipFill>
                  <pic:spPr>
                    <a:xfrm>
                      <a:off x="0" y="0"/>
                      <a:ext cx="4648849" cy="2686425"/>
                    </a:xfrm>
                    <a:prstGeom prst="rect">
                      <a:avLst/>
                    </a:prstGeom>
                    <a:ln>
                      <a:solidFill>
                        <a:schemeClr val="tx1"/>
                      </a:solidFill>
                    </a:ln>
                  </pic:spPr>
                </pic:pic>
              </a:graphicData>
            </a:graphic>
          </wp:inline>
        </w:drawing>
      </w:r>
    </w:p>
    <w:p w14:paraId="33A989C6" w14:textId="77777777" w:rsidR="00785213" w:rsidRDefault="00785213" w:rsidP="00785213"/>
    <w:p w14:paraId="0A173618" w14:textId="77777777" w:rsidR="00785213" w:rsidRDefault="00785213" w:rsidP="00785213"/>
    <w:p w14:paraId="3782DCEF" w14:textId="752E2DF6" w:rsidR="00785213" w:rsidRDefault="00785213" w:rsidP="00785213">
      <w:pPr>
        <w:pStyle w:val="Heading3"/>
      </w:pPr>
      <w:r>
        <w:rPr>
          <w:sz w:val="24"/>
          <w:u w:val="single"/>
        </w:rPr>
        <w:t>Table</w:t>
      </w:r>
      <w:r w:rsidR="008C7371">
        <w:rPr>
          <w:sz w:val="24"/>
          <w:u w:val="single"/>
        </w:rPr>
        <w:t xml:space="preserve"> </w:t>
      </w:r>
      <w:r>
        <w:rPr>
          <w:sz w:val="24"/>
          <w:u w:val="single"/>
        </w:rPr>
        <w:t xml:space="preserve">4: </w:t>
      </w:r>
      <w:r w:rsidR="008C7371">
        <w:rPr>
          <w:sz w:val="24"/>
          <w:u w:val="single"/>
        </w:rPr>
        <w:t>course_subject_teacher</w:t>
      </w:r>
    </w:p>
    <w:p w14:paraId="326288BA" w14:textId="77777777" w:rsidR="00785213" w:rsidRDefault="00785213" w:rsidP="00785213">
      <w:pPr>
        <w:rPr>
          <w:b/>
          <w:bCs/>
        </w:rPr>
      </w:pPr>
    </w:p>
    <w:p w14:paraId="0474FD7D" w14:textId="1FB61DB0" w:rsidR="00785213" w:rsidRDefault="008C7371" w:rsidP="00785213">
      <w:r w:rsidRPr="008C7371">
        <w:rPr>
          <w:noProof/>
        </w:rPr>
        <w:drawing>
          <wp:inline distT="0" distB="0" distL="0" distR="0" wp14:anchorId="289DA9D4" wp14:editId="34A921C9">
            <wp:extent cx="4401164" cy="1695687"/>
            <wp:effectExtent l="19050" t="19050" r="0" b="0"/>
            <wp:docPr id="10656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823" name="Picture 1" descr="A screenshot of a computer&#10;&#10;AI-generated content may be incorrect."/>
                    <pic:cNvPicPr/>
                  </pic:nvPicPr>
                  <pic:blipFill>
                    <a:blip r:embed="rId14"/>
                    <a:stretch>
                      <a:fillRect/>
                    </a:stretch>
                  </pic:blipFill>
                  <pic:spPr>
                    <a:xfrm>
                      <a:off x="0" y="0"/>
                      <a:ext cx="4401164" cy="1695687"/>
                    </a:xfrm>
                    <a:prstGeom prst="rect">
                      <a:avLst/>
                    </a:prstGeom>
                    <a:ln>
                      <a:solidFill>
                        <a:schemeClr val="tx1"/>
                      </a:solidFill>
                    </a:ln>
                  </pic:spPr>
                </pic:pic>
              </a:graphicData>
            </a:graphic>
          </wp:inline>
        </w:drawing>
      </w:r>
    </w:p>
    <w:p w14:paraId="172D586A" w14:textId="77777777" w:rsidR="00785213" w:rsidRDefault="00785213" w:rsidP="00785213">
      <w:pPr>
        <w:pageBreakBefore/>
      </w:pPr>
    </w:p>
    <w:p w14:paraId="41A5903B" w14:textId="77777777" w:rsidR="00785213" w:rsidRDefault="00785213" w:rsidP="00785213">
      <w:pPr>
        <w:rPr>
          <w:b/>
          <w:bCs/>
        </w:rPr>
      </w:pPr>
    </w:p>
    <w:p w14:paraId="079B0A58" w14:textId="77777777" w:rsidR="00785213" w:rsidRDefault="00785213" w:rsidP="00785213">
      <w:pPr>
        <w:rPr>
          <w:b/>
          <w:bCs/>
          <w:sz w:val="22"/>
          <w:u w:val="single"/>
        </w:rPr>
      </w:pPr>
    </w:p>
    <w:p w14:paraId="61E87C74" w14:textId="77A30DFC" w:rsidR="00785213" w:rsidRDefault="00785213" w:rsidP="00785213">
      <w:pPr>
        <w:rPr>
          <w:b/>
          <w:bCs/>
        </w:rPr>
      </w:pPr>
      <w:r>
        <w:rPr>
          <w:b/>
          <w:bCs/>
          <w:sz w:val="22"/>
          <w:u w:val="single"/>
        </w:rPr>
        <w:t>Table</w:t>
      </w:r>
      <w:r w:rsidR="008C7371">
        <w:rPr>
          <w:b/>
          <w:bCs/>
          <w:sz w:val="22"/>
          <w:u w:val="single"/>
        </w:rPr>
        <w:t xml:space="preserve"> </w:t>
      </w:r>
      <w:r>
        <w:rPr>
          <w:b/>
          <w:bCs/>
          <w:sz w:val="22"/>
          <w:u w:val="single"/>
        </w:rPr>
        <w:t xml:space="preserve">5: </w:t>
      </w:r>
      <w:r w:rsidR="008C7371">
        <w:rPr>
          <w:b/>
          <w:bCs/>
          <w:sz w:val="22"/>
          <w:u w:val="single"/>
        </w:rPr>
        <w:t>Fee</w:t>
      </w:r>
    </w:p>
    <w:p w14:paraId="2EFB479B" w14:textId="77777777" w:rsidR="00785213" w:rsidRDefault="00785213" w:rsidP="00785213">
      <w:pPr>
        <w:rPr>
          <w:b/>
          <w:bCs/>
        </w:rPr>
      </w:pPr>
    </w:p>
    <w:p w14:paraId="5315B6B6" w14:textId="52033B88" w:rsidR="00785213" w:rsidRDefault="008C7371" w:rsidP="00785213">
      <w:pPr>
        <w:pStyle w:val="Heading3"/>
      </w:pPr>
      <w:r w:rsidRPr="008C7371">
        <w:rPr>
          <w:noProof/>
        </w:rPr>
        <w:drawing>
          <wp:inline distT="0" distB="0" distL="0" distR="0" wp14:anchorId="610FB02A" wp14:editId="7B844AD3">
            <wp:extent cx="5486400" cy="2061210"/>
            <wp:effectExtent l="19050" t="19050" r="0" b="0"/>
            <wp:docPr id="1770379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9499" name="Picture 1" descr="A screenshot of a computer&#10;&#10;AI-generated content may be incorrect."/>
                    <pic:cNvPicPr/>
                  </pic:nvPicPr>
                  <pic:blipFill>
                    <a:blip r:embed="rId15"/>
                    <a:stretch>
                      <a:fillRect/>
                    </a:stretch>
                  </pic:blipFill>
                  <pic:spPr>
                    <a:xfrm>
                      <a:off x="0" y="0"/>
                      <a:ext cx="5486400" cy="2061210"/>
                    </a:xfrm>
                    <a:prstGeom prst="rect">
                      <a:avLst/>
                    </a:prstGeom>
                    <a:ln>
                      <a:solidFill>
                        <a:schemeClr val="tx1"/>
                      </a:solidFill>
                    </a:ln>
                  </pic:spPr>
                </pic:pic>
              </a:graphicData>
            </a:graphic>
          </wp:inline>
        </w:drawing>
      </w:r>
    </w:p>
    <w:p w14:paraId="061BE814" w14:textId="77777777" w:rsidR="008C7371" w:rsidRPr="008C7371" w:rsidRDefault="008C7371" w:rsidP="008C7371"/>
    <w:p w14:paraId="030F50FE" w14:textId="3C0BFB3F" w:rsidR="00785213" w:rsidRDefault="00785213" w:rsidP="00785213">
      <w:pPr>
        <w:pStyle w:val="Heading3"/>
      </w:pPr>
      <w:r>
        <w:rPr>
          <w:u w:val="single"/>
        </w:rPr>
        <w:t>Table</w:t>
      </w:r>
      <w:r w:rsidR="008C7371">
        <w:rPr>
          <w:u w:val="single"/>
        </w:rPr>
        <w:t xml:space="preserve"> 6</w:t>
      </w:r>
      <w:r>
        <w:rPr>
          <w:u w:val="single"/>
        </w:rPr>
        <w:t>:</w:t>
      </w:r>
      <w:r w:rsidR="008C7371">
        <w:rPr>
          <w:u w:val="single"/>
        </w:rPr>
        <w:t xml:space="preserve"> login</w:t>
      </w:r>
      <w:r>
        <w:rPr>
          <w:u w:val="single"/>
        </w:rPr>
        <w:t xml:space="preserve"> </w:t>
      </w:r>
    </w:p>
    <w:p w14:paraId="7DA2D0D3" w14:textId="77777777" w:rsidR="00785213" w:rsidRDefault="00785213" w:rsidP="00785213">
      <w:pPr>
        <w:rPr>
          <w:b/>
          <w:bCs/>
        </w:rPr>
      </w:pPr>
    </w:p>
    <w:p w14:paraId="3E010C4C" w14:textId="3C3DDFED" w:rsidR="00785213" w:rsidRDefault="008C7371" w:rsidP="00785213">
      <w:pPr>
        <w:ind w:left="360"/>
        <w:jc w:val="both"/>
      </w:pPr>
      <w:r w:rsidRPr="008C7371">
        <w:rPr>
          <w:noProof/>
        </w:rPr>
        <w:drawing>
          <wp:inline distT="0" distB="0" distL="0" distR="0" wp14:anchorId="2CC449A3" wp14:editId="75B8DEE8">
            <wp:extent cx="5486400" cy="1796415"/>
            <wp:effectExtent l="19050" t="19050" r="0" b="0"/>
            <wp:docPr id="1726199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9708" name="Picture 1" descr="A screenshot of a computer&#10;&#10;AI-generated content may be incorrect."/>
                    <pic:cNvPicPr/>
                  </pic:nvPicPr>
                  <pic:blipFill>
                    <a:blip r:embed="rId16"/>
                    <a:stretch>
                      <a:fillRect/>
                    </a:stretch>
                  </pic:blipFill>
                  <pic:spPr>
                    <a:xfrm>
                      <a:off x="0" y="0"/>
                      <a:ext cx="5486400" cy="1796415"/>
                    </a:xfrm>
                    <a:prstGeom prst="rect">
                      <a:avLst/>
                    </a:prstGeom>
                    <a:ln>
                      <a:solidFill>
                        <a:schemeClr val="tx1"/>
                      </a:solidFill>
                    </a:ln>
                  </pic:spPr>
                </pic:pic>
              </a:graphicData>
            </a:graphic>
          </wp:inline>
        </w:drawing>
      </w:r>
    </w:p>
    <w:p w14:paraId="387E2D3B" w14:textId="77777777" w:rsidR="008C7371" w:rsidRDefault="008C7371" w:rsidP="00785213">
      <w:pPr>
        <w:jc w:val="both"/>
        <w:rPr>
          <w:b/>
          <w:bCs/>
          <w:u w:val="single"/>
        </w:rPr>
      </w:pPr>
    </w:p>
    <w:p w14:paraId="46D996E8" w14:textId="2F2A5146" w:rsidR="008C7371" w:rsidRDefault="002D08BE" w:rsidP="00785213">
      <w:pPr>
        <w:jc w:val="both"/>
        <w:rPr>
          <w:b/>
          <w:bCs/>
          <w:u w:val="single"/>
        </w:rPr>
      </w:pPr>
      <w:r>
        <w:rPr>
          <w:b/>
          <w:bCs/>
          <w:u w:val="single"/>
        </w:rPr>
        <w:t>Table</w:t>
      </w:r>
      <w:r w:rsidR="008C7371">
        <w:rPr>
          <w:b/>
          <w:bCs/>
          <w:u w:val="single"/>
        </w:rPr>
        <w:t xml:space="preserve"> 7: marks</w:t>
      </w:r>
    </w:p>
    <w:p w14:paraId="0FF14579" w14:textId="77777777" w:rsidR="008C7371" w:rsidRDefault="008C7371" w:rsidP="00785213">
      <w:pPr>
        <w:jc w:val="both"/>
        <w:rPr>
          <w:b/>
          <w:bCs/>
          <w:u w:val="single"/>
        </w:rPr>
      </w:pPr>
    </w:p>
    <w:p w14:paraId="02C0B854" w14:textId="31279BA2" w:rsidR="008C7371" w:rsidRDefault="008C7371" w:rsidP="00785213">
      <w:pPr>
        <w:jc w:val="both"/>
        <w:rPr>
          <w:b/>
          <w:bCs/>
          <w:u w:val="single"/>
        </w:rPr>
      </w:pPr>
      <w:r w:rsidRPr="008C7371">
        <w:rPr>
          <w:b/>
          <w:bCs/>
          <w:noProof/>
          <w:u w:val="single"/>
        </w:rPr>
        <w:drawing>
          <wp:inline distT="0" distB="0" distL="0" distR="0" wp14:anchorId="578A7216" wp14:editId="1BD7E8AA">
            <wp:extent cx="5486400" cy="1864360"/>
            <wp:effectExtent l="19050" t="19050" r="0" b="2540"/>
            <wp:docPr id="826338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8899" name="Picture 1" descr="A screenshot of a computer&#10;&#10;AI-generated content may be incorrect."/>
                    <pic:cNvPicPr/>
                  </pic:nvPicPr>
                  <pic:blipFill>
                    <a:blip r:embed="rId17"/>
                    <a:stretch>
                      <a:fillRect/>
                    </a:stretch>
                  </pic:blipFill>
                  <pic:spPr>
                    <a:xfrm>
                      <a:off x="0" y="0"/>
                      <a:ext cx="5486400" cy="1864360"/>
                    </a:xfrm>
                    <a:prstGeom prst="rect">
                      <a:avLst/>
                    </a:prstGeom>
                    <a:ln>
                      <a:solidFill>
                        <a:schemeClr val="tx1"/>
                      </a:solidFill>
                    </a:ln>
                  </pic:spPr>
                </pic:pic>
              </a:graphicData>
            </a:graphic>
          </wp:inline>
        </w:drawing>
      </w:r>
    </w:p>
    <w:p w14:paraId="39025E7B" w14:textId="77777777" w:rsidR="008C7371" w:rsidRDefault="008C7371" w:rsidP="00785213">
      <w:pPr>
        <w:jc w:val="both"/>
        <w:rPr>
          <w:b/>
          <w:bCs/>
          <w:u w:val="single"/>
        </w:rPr>
      </w:pPr>
    </w:p>
    <w:p w14:paraId="3DAF4504" w14:textId="77777777" w:rsidR="008C7371" w:rsidRDefault="008C7371" w:rsidP="00785213">
      <w:pPr>
        <w:jc w:val="both"/>
        <w:rPr>
          <w:b/>
          <w:bCs/>
          <w:u w:val="single"/>
        </w:rPr>
      </w:pPr>
    </w:p>
    <w:p w14:paraId="3EAC16A2" w14:textId="77777777" w:rsidR="008C7371" w:rsidRDefault="008C7371" w:rsidP="00785213">
      <w:pPr>
        <w:jc w:val="both"/>
        <w:rPr>
          <w:b/>
          <w:bCs/>
          <w:u w:val="single"/>
        </w:rPr>
      </w:pPr>
    </w:p>
    <w:p w14:paraId="24802C54" w14:textId="45A75A38" w:rsidR="008C7371" w:rsidRDefault="008C7371" w:rsidP="00785213">
      <w:pPr>
        <w:jc w:val="both"/>
        <w:rPr>
          <w:b/>
          <w:bCs/>
          <w:u w:val="single"/>
        </w:rPr>
      </w:pPr>
      <w:r>
        <w:rPr>
          <w:b/>
          <w:bCs/>
          <w:u w:val="single"/>
        </w:rPr>
        <w:lastRenderedPageBreak/>
        <w:t>Table 8: notice</w:t>
      </w:r>
    </w:p>
    <w:p w14:paraId="1FBA2A48" w14:textId="77777777" w:rsidR="008C7371" w:rsidRDefault="008C7371" w:rsidP="00785213">
      <w:pPr>
        <w:jc w:val="both"/>
        <w:rPr>
          <w:b/>
          <w:bCs/>
          <w:u w:val="single"/>
        </w:rPr>
      </w:pPr>
    </w:p>
    <w:p w14:paraId="7C05362F" w14:textId="585D0CBA" w:rsidR="008C7371" w:rsidRDefault="008C7371" w:rsidP="00785213">
      <w:pPr>
        <w:jc w:val="both"/>
        <w:rPr>
          <w:b/>
          <w:bCs/>
          <w:u w:val="single"/>
        </w:rPr>
      </w:pPr>
      <w:r w:rsidRPr="008C7371">
        <w:rPr>
          <w:b/>
          <w:bCs/>
          <w:noProof/>
          <w:u w:val="single"/>
        </w:rPr>
        <w:drawing>
          <wp:inline distT="0" distB="0" distL="0" distR="0" wp14:anchorId="04BE1411" wp14:editId="4B75289E">
            <wp:extent cx="5486400" cy="2054225"/>
            <wp:effectExtent l="19050" t="19050" r="0" b="3175"/>
            <wp:docPr id="2012731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1384" name="Picture 1" descr="A screenshot of a computer&#10;&#10;AI-generated content may be incorrect."/>
                    <pic:cNvPicPr/>
                  </pic:nvPicPr>
                  <pic:blipFill>
                    <a:blip r:embed="rId18"/>
                    <a:stretch>
                      <a:fillRect/>
                    </a:stretch>
                  </pic:blipFill>
                  <pic:spPr>
                    <a:xfrm>
                      <a:off x="0" y="0"/>
                      <a:ext cx="5486400" cy="2054225"/>
                    </a:xfrm>
                    <a:prstGeom prst="rect">
                      <a:avLst/>
                    </a:prstGeom>
                    <a:ln>
                      <a:solidFill>
                        <a:schemeClr val="tx1"/>
                      </a:solidFill>
                    </a:ln>
                  </pic:spPr>
                </pic:pic>
              </a:graphicData>
            </a:graphic>
          </wp:inline>
        </w:drawing>
      </w:r>
    </w:p>
    <w:p w14:paraId="2142C630" w14:textId="77777777" w:rsidR="008C7371" w:rsidRDefault="008C7371" w:rsidP="00785213">
      <w:pPr>
        <w:jc w:val="both"/>
        <w:rPr>
          <w:b/>
          <w:bCs/>
          <w:u w:val="single"/>
        </w:rPr>
      </w:pPr>
    </w:p>
    <w:p w14:paraId="0A613B39" w14:textId="237DD1F9" w:rsidR="008C7371" w:rsidRDefault="008C7371" w:rsidP="00785213">
      <w:pPr>
        <w:jc w:val="both"/>
        <w:rPr>
          <w:b/>
          <w:bCs/>
          <w:u w:val="single"/>
        </w:rPr>
      </w:pPr>
      <w:r>
        <w:rPr>
          <w:b/>
          <w:bCs/>
          <w:u w:val="single"/>
        </w:rPr>
        <w:t>Table 9: student_complaints</w:t>
      </w:r>
    </w:p>
    <w:p w14:paraId="1A9B9EB6" w14:textId="77777777" w:rsidR="008C7371" w:rsidRDefault="008C7371" w:rsidP="00785213">
      <w:pPr>
        <w:jc w:val="both"/>
        <w:rPr>
          <w:b/>
          <w:bCs/>
          <w:u w:val="single"/>
        </w:rPr>
      </w:pPr>
    </w:p>
    <w:p w14:paraId="14A1974B" w14:textId="05264C97" w:rsidR="008C7371" w:rsidRDefault="008C7371" w:rsidP="00785213">
      <w:pPr>
        <w:jc w:val="both"/>
        <w:rPr>
          <w:b/>
          <w:bCs/>
          <w:u w:val="single"/>
        </w:rPr>
      </w:pPr>
      <w:r w:rsidRPr="008C7371">
        <w:rPr>
          <w:b/>
          <w:bCs/>
          <w:noProof/>
          <w:u w:val="single"/>
        </w:rPr>
        <w:drawing>
          <wp:inline distT="0" distB="0" distL="0" distR="0" wp14:anchorId="2954ECA9" wp14:editId="0A479E8C">
            <wp:extent cx="5363323" cy="1552792"/>
            <wp:effectExtent l="19050" t="19050" r="0" b="9525"/>
            <wp:docPr id="1167477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77559" name="Picture 1" descr="A screenshot of a computer&#10;&#10;AI-generated content may be incorrect."/>
                    <pic:cNvPicPr/>
                  </pic:nvPicPr>
                  <pic:blipFill>
                    <a:blip r:embed="rId19"/>
                    <a:stretch>
                      <a:fillRect/>
                    </a:stretch>
                  </pic:blipFill>
                  <pic:spPr>
                    <a:xfrm>
                      <a:off x="0" y="0"/>
                      <a:ext cx="5363323" cy="1552792"/>
                    </a:xfrm>
                    <a:prstGeom prst="rect">
                      <a:avLst/>
                    </a:prstGeom>
                    <a:ln>
                      <a:solidFill>
                        <a:schemeClr val="tx1"/>
                      </a:solidFill>
                    </a:ln>
                  </pic:spPr>
                </pic:pic>
              </a:graphicData>
            </a:graphic>
          </wp:inline>
        </w:drawing>
      </w:r>
    </w:p>
    <w:p w14:paraId="73B57E02" w14:textId="77777777" w:rsidR="008C7371" w:rsidRDefault="008C7371" w:rsidP="00785213">
      <w:pPr>
        <w:jc w:val="both"/>
        <w:rPr>
          <w:b/>
          <w:bCs/>
          <w:u w:val="single"/>
        </w:rPr>
      </w:pPr>
    </w:p>
    <w:p w14:paraId="419988CB" w14:textId="16C39DD4" w:rsidR="008C7371" w:rsidRDefault="008C7371" w:rsidP="00785213">
      <w:pPr>
        <w:jc w:val="both"/>
        <w:rPr>
          <w:b/>
          <w:bCs/>
          <w:u w:val="single"/>
        </w:rPr>
      </w:pPr>
      <w:r>
        <w:rPr>
          <w:b/>
          <w:bCs/>
          <w:u w:val="single"/>
        </w:rPr>
        <w:t>Table 10: students</w:t>
      </w:r>
    </w:p>
    <w:p w14:paraId="05F79E03" w14:textId="5165E09C" w:rsidR="008C7371" w:rsidRDefault="008C7371" w:rsidP="00785213">
      <w:pPr>
        <w:jc w:val="both"/>
        <w:rPr>
          <w:b/>
          <w:bCs/>
          <w:u w:val="single"/>
        </w:rPr>
      </w:pPr>
      <w:r w:rsidRPr="008C7371">
        <w:rPr>
          <w:b/>
          <w:bCs/>
          <w:noProof/>
          <w:u w:val="single"/>
        </w:rPr>
        <w:drawing>
          <wp:inline distT="0" distB="0" distL="0" distR="0" wp14:anchorId="4C6699E9" wp14:editId="5C51449B">
            <wp:extent cx="5363323" cy="3105583"/>
            <wp:effectExtent l="19050" t="19050" r="8890" b="0"/>
            <wp:docPr id="1434653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667" name="Picture 1" descr="A screenshot of a computer&#10;&#10;AI-generated content may be incorrect."/>
                    <pic:cNvPicPr/>
                  </pic:nvPicPr>
                  <pic:blipFill>
                    <a:blip r:embed="rId20"/>
                    <a:stretch>
                      <a:fillRect/>
                    </a:stretch>
                  </pic:blipFill>
                  <pic:spPr>
                    <a:xfrm>
                      <a:off x="0" y="0"/>
                      <a:ext cx="5363323" cy="3105583"/>
                    </a:xfrm>
                    <a:prstGeom prst="rect">
                      <a:avLst/>
                    </a:prstGeom>
                    <a:ln>
                      <a:solidFill>
                        <a:schemeClr val="tx1"/>
                      </a:solidFill>
                    </a:ln>
                  </pic:spPr>
                </pic:pic>
              </a:graphicData>
            </a:graphic>
          </wp:inline>
        </w:drawing>
      </w:r>
    </w:p>
    <w:p w14:paraId="6D1C6DB1" w14:textId="3B23FE15" w:rsidR="008C7371" w:rsidRDefault="008C7371" w:rsidP="00785213">
      <w:pPr>
        <w:jc w:val="both"/>
        <w:rPr>
          <w:b/>
          <w:bCs/>
          <w:u w:val="single"/>
        </w:rPr>
      </w:pPr>
    </w:p>
    <w:p w14:paraId="511E3A75" w14:textId="0B993808" w:rsidR="008C7371" w:rsidRDefault="008C7371" w:rsidP="00785213">
      <w:pPr>
        <w:jc w:val="both"/>
        <w:rPr>
          <w:b/>
          <w:bCs/>
          <w:u w:val="single"/>
        </w:rPr>
      </w:pPr>
      <w:r>
        <w:rPr>
          <w:b/>
          <w:bCs/>
          <w:u w:val="single"/>
        </w:rPr>
        <w:t>Table 11: subjects</w:t>
      </w:r>
    </w:p>
    <w:p w14:paraId="5A88945D" w14:textId="77777777" w:rsidR="008C7371" w:rsidRDefault="008C7371" w:rsidP="00785213">
      <w:pPr>
        <w:jc w:val="both"/>
        <w:rPr>
          <w:b/>
          <w:bCs/>
          <w:u w:val="single"/>
        </w:rPr>
      </w:pPr>
    </w:p>
    <w:p w14:paraId="02FF0F9C" w14:textId="0D2961CF" w:rsidR="008C7371" w:rsidRDefault="008C7371" w:rsidP="00785213">
      <w:pPr>
        <w:jc w:val="both"/>
        <w:rPr>
          <w:b/>
          <w:bCs/>
          <w:u w:val="single"/>
        </w:rPr>
      </w:pPr>
      <w:r w:rsidRPr="008C7371">
        <w:rPr>
          <w:b/>
          <w:bCs/>
          <w:noProof/>
          <w:u w:val="single"/>
        </w:rPr>
        <w:drawing>
          <wp:inline distT="0" distB="0" distL="0" distR="0" wp14:anchorId="0799F694" wp14:editId="006ECDF1">
            <wp:extent cx="4620270" cy="1667108"/>
            <wp:effectExtent l="19050" t="19050" r="0" b="9525"/>
            <wp:docPr id="72795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605" name="Picture 1" descr="A screenshot of a computer&#10;&#10;AI-generated content may be incorrect."/>
                    <pic:cNvPicPr/>
                  </pic:nvPicPr>
                  <pic:blipFill>
                    <a:blip r:embed="rId21"/>
                    <a:stretch>
                      <a:fillRect/>
                    </a:stretch>
                  </pic:blipFill>
                  <pic:spPr>
                    <a:xfrm>
                      <a:off x="0" y="0"/>
                      <a:ext cx="4620270" cy="1667108"/>
                    </a:xfrm>
                    <a:prstGeom prst="rect">
                      <a:avLst/>
                    </a:prstGeom>
                    <a:ln>
                      <a:solidFill>
                        <a:schemeClr val="tx1"/>
                      </a:solidFill>
                    </a:ln>
                  </pic:spPr>
                </pic:pic>
              </a:graphicData>
            </a:graphic>
          </wp:inline>
        </w:drawing>
      </w:r>
    </w:p>
    <w:p w14:paraId="5698366B" w14:textId="77777777" w:rsidR="008C7371" w:rsidRDefault="008C7371" w:rsidP="00785213">
      <w:pPr>
        <w:jc w:val="both"/>
        <w:rPr>
          <w:b/>
          <w:bCs/>
          <w:u w:val="single"/>
        </w:rPr>
      </w:pPr>
    </w:p>
    <w:p w14:paraId="455297FE" w14:textId="675FD454" w:rsidR="008C7371" w:rsidRDefault="008C7371" w:rsidP="00785213">
      <w:pPr>
        <w:jc w:val="both"/>
        <w:rPr>
          <w:b/>
          <w:bCs/>
          <w:u w:val="single"/>
        </w:rPr>
      </w:pPr>
      <w:r>
        <w:rPr>
          <w:b/>
          <w:bCs/>
          <w:u w:val="single"/>
        </w:rPr>
        <w:t>Table 12: teachers</w:t>
      </w:r>
    </w:p>
    <w:p w14:paraId="54D68331" w14:textId="77777777" w:rsidR="008C7371" w:rsidRDefault="008C7371" w:rsidP="00785213">
      <w:pPr>
        <w:jc w:val="both"/>
        <w:rPr>
          <w:b/>
          <w:bCs/>
          <w:u w:val="single"/>
        </w:rPr>
      </w:pPr>
    </w:p>
    <w:p w14:paraId="513227CA" w14:textId="756CCF63" w:rsidR="008C7371" w:rsidRDefault="008C7371" w:rsidP="00785213">
      <w:pPr>
        <w:jc w:val="both"/>
        <w:rPr>
          <w:b/>
          <w:bCs/>
          <w:u w:val="single"/>
        </w:rPr>
      </w:pPr>
      <w:r w:rsidRPr="008C7371">
        <w:rPr>
          <w:b/>
          <w:bCs/>
          <w:noProof/>
          <w:u w:val="single"/>
        </w:rPr>
        <w:drawing>
          <wp:inline distT="0" distB="0" distL="0" distR="0" wp14:anchorId="6A5CF10A" wp14:editId="53EB0BE9">
            <wp:extent cx="5229955" cy="2886478"/>
            <wp:effectExtent l="19050" t="19050" r="8890" b="9525"/>
            <wp:docPr id="5980980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98054" name="Picture 1" descr="A screenshot of a computer program&#10;&#10;AI-generated content may be incorrect."/>
                    <pic:cNvPicPr/>
                  </pic:nvPicPr>
                  <pic:blipFill>
                    <a:blip r:embed="rId22"/>
                    <a:stretch>
                      <a:fillRect/>
                    </a:stretch>
                  </pic:blipFill>
                  <pic:spPr>
                    <a:xfrm>
                      <a:off x="0" y="0"/>
                      <a:ext cx="5229955" cy="2886478"/>
                    </a:xfrm>
                    <a:prstGeom prst="rect">
                      <a:avLst/>
                    </a:prstGeom>
                    <a:ln>
                      <a:solidFill>
                        <a:schemeClr val="tx1"/>
                      </a:solidFill>
                    </a:ln>
                  </pic:spPr>
                </pic:pic>
              </a:graphicData>
            </a:graphic>
          </wp:inline>
        </w:drawing>
      </w:r>
    </w:p>
    <w:p w14:paraId="69AEA874" w14:textId="77777777" w:rsidR="008C7371" w:rsidRDefault="008C7371" w:rsidP="00785213">
      <w:pPr>
        <w:jc w:val="both"/>
        <w:rPr>
          <w:b/>
          <w:bCs/>
          <w:u w:val="single"/>
        </w:rPr>
      </w:pPr>
    </w:p>
    <w:p w14:paraId="39F6995E" w14:textId="77777777" w:rsidR="008C7371" w:rsidRDefault="008C7371" w:rsidP="00785213">
      <w:pPr>
        <w:jc w:val="both"/>
        <w:rPr>
          <w:b/>
          <w:bCs/>
          <w:u w:val="single"/>
        </w:rPr>
      </w:pPr>
    </w:p>
    <w:p w14:paraId="388DA80E" w14:textId="77777777" w:rsidR="008C7371" w:rsidRDefault="008C7371" w:rsidP="00785213">
      <w:pPr>
        <w:jc w:val="both"/>
        <w:rPr>
          <w:b/>
          <w:bCs/>
          <w:u w:val="single"/>
        </w:rPr>
      </w:pPr>
    </w:p>
    <w:p w14:paraId="4941957A" w14:textId="5936D164" w:rsidR="00785213" w:rsidRDefault="00785213" w:rsidP="00785213">
      <w:pPr>
        <w:jc w:val="both"/>
      </w:pPr>
      <w:r>
        <w:rPr>
          <w:b/>
          <w:bCs/>
          <w:u w:val="single"/>
        </w:rPr>
        <w:t xml:space="preserve">E-R </w:t>
      </w:r>
      <w:r w:rsidR="002D08BE">
        <w:rPr>
          <w:b/>
          <w:bCs/>
          <w:u w:val="single"/>
        </w:rPr>
        <w:t>Diagram, Dataflow</w:t>
      </w:r>
      <w:r>
        <w:rPr>
          <w:b/>
          <w:bCs/>
          <w:u w:val="single"/>
        </w:rPr>
        <w:t xml:space="preserve"> diagram and Class Diagram:</w:t>
      </w:r>
    </w:p>
    <w:p w14:paraId="7410494D" w14:textId="77777777" w:rsidR="00785213" w:rsidRDefault="00785213" w:rsidP="00785213">
      <w:pPr>
        <w:ind w:firstLine="720"/>
        <w:jc w:val="both"/>
      </w:pPr>
    </w:p>
    <w:p w14:paraId="2FD902F7" w14:textId="77777777" w:rsidR="00785213" w:rsidRDefault="00785213" w:rsidP="00785213">
      <w:pPr>
        <w:jc w:val="both"/>
      </w:pPr>
      <w:r>
        <w:t xml:space="preserve">Go to Appendix A </w:t>
      </w:r>
    </w:p>
    <w:p w14:paraId="3353781A" w14:textId="77777777" w:rsidR="00785213" w:rsidRDefault="00785213" w:rsidP="00785213">
      <w:pPr>
        <w:jc w:val="both"/>
      </w:pPr>
    </w:p>
    <w:p w14:paraId="755FDE20" w14:textId="77777777" w:rsidR="00786B6D" w:rsidRDefault="00786B6D" w:rsidP="00785213">
      <w:pPr>
        <w:spacing w:line="360" w:lineRule="auto"/>
        <w:rPr>
          <w:b/>
          <w:bCs/>
          <w:sz w:val="28"/>
          <w:szCs w:val="28"/>
        </w:rPr>
      </w:pPr>
    </w:p>
    <w:p w14:paraId="247534D6" w14:textId="77777777" w:rsidR="00786B6D" w:rsidRDefault="00786B6D" w:rsidP="00785213">
      <w:pPr>
        <w:spacing w:line="360" w:lineRule="auto"/>
        <w:rPr>
          <w:b/>
          <w:bCs/>
          <w:sz w:val="28"/>
          <w:szCs w:val="28"/>
        </w:rPr>
      </w:pPr>
    </w:p>
    <w:p w14:paraId="75328402" w14:textId="77777777" w:rsidR="00786B6D" w:rsidRDefault="00786B6D" w:rsidP="00785213">
      <w:pPr>
        <w:spacing w:line="360" w:lineRule="auto"/>
        <w:rPr>
          <w:b/>
          <w:bCs/>
          <w:sz w:val="28"/>
          <w:szCs w:val="28"/>
        </w:rPr>
      </w:pPr>
    </w:p>
    <w:p w14:paraId="442B5A82" w14:textId="77777777" w:rsidR="00921841" w:rsidRDefault="00921841" w:rsidP="00785213">
      <w:pPr>
        <w:spacing w:line="360" w:lineRule="auto"/>
        <w:rPr>
          <w:b/>
          <w:bCs/>
          <w:sz w:val="28"/>
          <w:szCs w:val="28"/>
        </w:rPr>
      </w:pPr>
    </w:p>
    <w:p w14:paraId="7859367B" w14:textId="176412D0" w:rsidR="00785213" w:rsidRPr="000467B7" w:rsidRDefault="00785213" w:rsidP="00785213">
      <w:pPr>
        <w:spacing w:line="360" w:lineRule="auto"/>
        <w:rPr>
          <w:sz w:val="28"/>
          <w:szCs w:val="28"/>
        </w:rPr>
      </w:pPr>
      <w:r w:rsidRPr="000467B7">
        <w:rPr>
          <w:b/>
          <w:bCs/>
          <w:sz w:val="28"/>
          <w:szCs w:val="28"/>
        </w:rPr>
        <w:lastRenderedPageBreak/>
        <w:t>4. CODING STANDARDS IMPLEMENTED</w:t>
      </w:r>
    </w:p>
    <w:p w14:paraId="118BF357" w14:textId="77777777" w:rsidR="00785213" w:rsidRDefault="00000000" w:rsidP="00785213">
      <w:pPr>
        <w:spacing w:line="360" w:lineRule="auto"/>
        <w:jc w:val="both"/>
        <w:rPr>
          <w:b/>
          <w:bCs/>
          <w:sz w:val="20"/>
          <w:lang w:val="en-IN"/>
        </w:rPr>
      </w:pPr>
      <w:r>
        <w:rPr>
          <w:noProof/>
          <w:lang w:val="en-IN" w:eastAsia="en-IN"/>
        </w:rPr>
        <w:pict w14:anchorId="0ECC718A">
          <v:line id="Straight Connector 23" o:spid="_x0000_s2054"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14:paraId="4102FE63" w14:textId="77777777"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14:paraId="2AE5F522" w14:textId="64173C6B"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Below summarizes the naming recommendations for identifiers in Pascal casing is used mainly (</w:t>
      </w:r>
      <w:r w:rsidR="002D08BE">
        <w:rPr>
          <w:rFonts w:ascii="Times New Roman" w:hAnsi="Times New Roman" w:cs="Times New Roman"/>
          <w:color w:val="000000"/>
          <w:sz w:val="22"/>
          <w:szCs w:val="20"/>
        </w:rPr>
        <w:t>i.e.,</w:t>
      </w:r>
      <w:r>
        <w:rPr>
          <w:rFonts w:ascii="Times New Roman" w:hAnsi="Times New Roman" w:cs="Times New Roman"/>
          <w:color w:val="000000"/>
          <w:sz w:val="22"/>
          <w:szCs w:val="20"/>
        </w:rPr>
        <w:t xml:space="preserv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14:paraId="492F72B5" w14:textId="77777777" w:rsidTr="00785213">
        <w:trPr>
          <w:trHeight w:val="350"/>
        </w:trPr>
        <w:tc>
          <w:tcPr>
            <w:tcW w:w="1561" w:type="dxa"/>
            <w:tcBorders>
              <w:top w:val="double" w:sz="1" w:space="0" w:color="808080"/>
              <w:left w:val="double" w:sz="1" w:space="0" w:color="808080"/>
              <w:bottom w:val="double" w:sz="1" w:space="0" w:color="808080"/>
            </w:tcBorders>
            <w:vAlign w:val="center"/>
          </w:tcPr>
          <w:p w14:paraId="52F9D2AC" w14:textId="77777777"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vAlign w:val="center"/>
          </w:tcPr>
          <w:p w14:paraId="5513E899" w14:textId="77777777"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vAlign w:val="center"/>
          </w:tcPr>
          <w:p w14:paraId="77CF26CC" w14:textId="77777777"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vAlign w:val="center"/>
          </w:tcPr>
          <w:p w14:paraId="61104B8E" w14:textId="77777777" w:rsidR="00785213" w:rsidRDefault="00785213" w:rsidP="00780D68">
            <w:pPr>
              <w:spacing w:line="360" w:lineRule="auto"/>
              <w:jc w:val="center"/>
            </w:pPr>
            <w:r>
              <w:rPr>
                <w:rStyle w:val="Strong"/>
                <w:color w:val="000000"/>
                <w:sz w:val="22"/>
                <w:szCs w:val="15"/>
              </w:rPr>
              <w:t>Additional Notes</w:t>
            </w:r>
          </w:p>
        </w:tc>
      </w:tr>
      <w:tr w:rsidR="00785213" w14:paraId="21960B17" w14:textId="77777777" w:rsidTr="00785213">
        <w:trPr>
          <w:trHeight w:val="1098"/>
        </w:trPr>
        <w:tc>
          <w:tcPr>
            <w:tcW w:w="1561" w:type="dxa"/>
            <w:tcBorders>
              <w:top w:val="double" w:sz="1" w:space="0" w:color="808080"/>
              <w:left w:val="double" w:sz="1" w:space="0" w:color="808080"/>
              <w:bottom w:val="double" w:sz="1" w:space="0" w:color="808080"/>
            </w:tcBorders>
            <w:vAlign w:val="center"/>
          </w:tcPr>
          <w:p w14:paraId="3C5067B7" w14:textId="77777777" w:rsidR="00785213" w:rsidRDefault="00785213" w:rsidP="00780D68">
            <w:pPr>
              <w:spacing w:line="360"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vAlign w:val="center"/>
          </w:tcPr>
          <w:p w14:paraId="73A7A8C6" w14:textId="77777777"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vAlign w:val="center"/>
          </w:tcPr>
          <w:p w14:paraId="0202B735" w14:textId="27625D70" w:rsidR="00785213" w:rsidRDefault="008C7371" w:rsidP="00780D68">
            <w:pPr>
              <w:spacing w:line="360" w:lineRule="auto"/>
              <w:rPr>
                <w:color w:val="000000"/>
                <w:szCs w:val="15"/>
              </w:rPr>
            </w:pPr>
            <w:r>
              <w:rPr>
                <w:color w:val="000000"/>
                <w:sz w:val="22"/>
                <w:szCs w:val="15"/>
              </w:rPr>
              <w:t>Admin</w:t>
            </w:r>
            <w:r w:rsidR="00785213">
              <w:rPr>
                <w:color w:val="000000"/>
                <w:sz w:val="22"/>
                <w:szCs w:val="15"/>
              </w:rPr>
              <w:t xml:space="preserve">, </w:t>
            </w:r>
            <w:r>
              <w:rPr>
                <w:color w:val="000000"/>
                <w:sz w:val="22"/>
                <w:szCs w:val="15"/>
              </w:rPr>
              <w:t>Students</w:t>
            </w:r>
            <w:r w:rsidR="00785213">
              <w:rPr>
                <w:color w:val="000000"/>
                <w:sz w:val="22"/>
                <w:szCs w:val="15"/>
              </w:rPr>
              <w:t xml:space="preserve">, </w:t>
            </w:r>
            <w:r>
              <w:rPr>
                <w:color w:val="000000"/>
                <w:sz w:val="22"/>
                <w:szCs w:val="15"/>
              </w:rPr>
              <w:t>Teachers</w:t>
            </w:r>
          </w:p>
        </w:tc>
        <w:tc>
          <w:tcPr>
            <w:tcW w:w="4867" w:type="dxa"/>
            <w:tcBorders>
              <w:top w:val="double" w:sz="1" w:space="0" w:color="808080"/>
              <w:left w:val="double" w:sz="1" w:space="0" w:color="808080"/>
              <w:bottom w:val="double" w:sz="1" w:space="0" w:color="808080"/>
              <w:right w:val="double" w:sz="1" w:space="0" w:color="808080"/>
            </w:tcBorders>
            <w:vAlign w:val="center"/>
          </w:tcPr>
          <w:p w14:paraId="3D3B28B9" w14:textId="1F235580"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xml:space="preserve">. </w:t>
            </w:r>
            <w:r w:rsidR="002D08BE">
              <w:rPr>
                <w:color w:val="000000"/>
                <w:sz w:val="22"/>
                <w:szCs w:val="15"/>
              </w:rPr>
              <w:t>No _</w:t>
            </w:r>
            <w:r>
              <w:rPr>
                <w:color w:val="000000"/>
                <w:sz w:val="22"/>
                <w:szCs w:val="15"/>
              </w:rPr>
              <w:t>’ signs allowed. Do not use type prefixes like ‘C’ for class.</w:t>
            </w:r>
          </w:p>
        </w:tc>
      </w:tr>
      <w:tr w:rsidR="00785213" w14:paraId="55246A53" w14:textId="77777777" w:rsidTr="00785213">
        <w:trPr>
          <w:trHeight w:val="733"/>
        </w:trPr>
        <w:tc>
          <w:tcPr>
            <w:tcW w:w="1561" w:type="dxa"/>
            <w:tcBorders>
              <w:top w:val="double" w:sz="1" w:space="0" w:color="808080"/>
              <w:left w:val="double" w:sz="1" w:space="0" w:color="808080"/>
              <w:bottom w:val="double" w:sz="1" w:space="0" w:color="808080"/>
            </w:tcBorders>
            <w:vAlign w:val="center"/>
          </w:tcPr>
          <w:p w14:paraId="14343F95" w14:textId="77777777"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vAlign w:val="center"/>
          </w:tcPr>
          <w:p w14:paraId="337802E2"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vAlign w:val="center"/>
          </w:tcPr>
          <w:p w14:paraId="1E136415" w14:textId="78CC9D12" w:rsidR="00785213" w:rsidRDefault="008C7371" w:rsidP="00780D68">
            <w:pPr>
              <w:spacing w:line="360" w:lineRule="auto"/>
              <w:rPr>
                <w:color w:val="000000"/>
                <w:szCs w:val="15"/>
              </w:rPr>
            </w:pPr>
            <w:r>
              <w:rPr>
                <w:color w:val="000000"/>
                <w:sz w:val="22"/>
                <w:szCs w:val="15"/>
              </w:rPr>
              <w:t>getStudents</w:t>
            </w:r>
            <w:r w:rsidR="00785213">
              <w:rPr>
                <w:color w:val="000000"/>
                <w:sz w:val="22"/>
                <w:szCs w:val="15"/>
              </w:rPr>
              <w:t xml:space="preserve">, </w:t>
            </w:r>
            <w:r>
              <w:rPr>
                <w:color w:val="000000"/>
                <w:sz w:val="22"/>
                <w:szCs w:val="15"/>
              </w:rPr>
              <w:t>getName</w:t>
            </w:r>
          </w:p>
        </w:tc>
        <w:tc>
          <w:tcPr>
            <w:tcW w:w="4867" w:type="dxa"/>
            <w:tcBorders>
              <w:top w:val="double" w:sz="1" w:space="0" w:color="808080"/>
              <w:left w:val="double" w:sz="1" w:space="0" w:color="808080"/>
              <w:bottom w:val="double" w:sz="1" w:space="0" w:color="808080"/>
              <w:right w:val="double" w:sz="1" w:space="0" w:color="808080"/>
            </w:tcBorders>
            <w:vAlign w:val="center"/>
          </w:tcPr>
          <w:p w14:paraId="68F33425" w14:textId="77777777"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14:paraId="016AC230" w14:textId="77777777" w:rsidTr="00785213">
        <w:trPr>
          <w:trHeight w:val="1481"/>
        </w:trPr>
        <w:tc>
          <w:tcPr>
            <w:tcW w:w="1561" w:type="dxa"/>
            <w:tcBorders>
              <w:top w:val="double" w:sz="1" w:space="0" w:color="808080"/>
              <w:left w:val="double" w:sz="1" w:space="0" w:color="808080"/>
              <w:bottom w:val="double" w:sz="1" w:space="0" w:color="808080"/>
            </w:tcBorders>
            <w:vAlign w:val="center"/>
          </w:tcPr>
          <w:p w14:paraId="710FC7CB" w14:textId="77777777"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vAlign w:val="center"/>
          </w:tcPr>
          <w:p w14:paraId="0570A831"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vAlign w:val="center"/>
          </w:tcPr>
          <w:p w14:paraId="4DF11393" w14:textId="77A3D83C" w:rsidR="00785213" w:rsidRDefault="008C7371" w:rsidP="00780D68">
            <w:pPr>
              <w:spacing w:line="360" w:lineRule="auto"/>
              <w:rPr>
                <w:color w:val="000000"/>
                <w:szCs w:val="15"/>
              </w:rPr>
            </w:pPr>
            <w:r>
              <w:rPr>
                <w:color w:val="000000"/>
                <w:sz w:val="22"/>
                <w:szCs w:val="15"/>
              </w:rPr>
              <w:t>address</w:t>
            </w:r>
            <w:r w:rsidR="00785213">
              <w:rPr>
                <w:color w:val="000000"/>
                <w:sz w:val="22"/>
                <w:szCs w:val="15"/>
              </w:rPr>
              <w:t xml:space="preserve">, </w:t>
            </w:r>
            <w:r>
              <w:rPr>
                <w:color w:val="000000"/>
                <w:sz w:val="22"/>
                <w:szCs w:val="15"/>
              </w:rPr>
              <w:t>phoneNumber</w:t>
            </w:r>
          </w:p>
        </w:tc>
        <w:tc>
          <w:tcPr>
            <w:tcW w:w="4867" w:type="dxa"/>
            <w:tcBorders>
              <w:top w:val="double" w:sz="1" w:space="0" w:color="808080"/>
              <w:left w:val="double" w:sz="1" w:space="0" w:color="808080"/>
              <w:bottom w:val="double" w:sz="1" w:space="0" w:color="808080"/>
              <w:right w:val="double" w:sz="1" w:space="0" w:color="808080"/>
            </w:tcBorders>
            <w:vAlign w:val="center"/>
          </w:tcPr>
          <w:p w14:paraId="3488DBF3" w14:textId="4C3D4DF6" w:rsidR="00785213" w:rsidRDefault="00785213" w:rsidP="00780D68">
            <w:pPr>
              <w:spacing w:line="360" w:lineRule="auto"/>
            </w:pPr>
            <w:r>
              <w:rPr>
                <w:color w:val="000000"/>
                <w:sz w:val="22"/>
                <w:szCs w:val="15"/>
              </w:rPr>
              <w:t> </w:t>
            </w:r>
            <w:r>
              <w:rPr>
                <w:sz w:val="22"/>
              </w:rPr>
              <w:t xml:space="preserve">Use descriptive parameter names. Parameter names should be descriptive enough that the name of the parameter and its type can be used to </w:t>
            </w:r>
            <w:r w:rsidR="002D08BE">
              <w:rPr>
                <w:sz w:val="22"/>
              </w:rPr>
              <w:t>decide</w:t>
            </w:r>
            <w:r>
              <w:rPr>
                <w:sz w:val="22"/>
              </w:rPr>
              <w:t xml:space="preserve"> its meaning in most scenarios.</w:t>
            </w:r>
          </w:p>
        </w:tc>
      </w:tr>
      <w:tr w:rsidR="00785213" w14:paraId="170A7BFA" w14:textId="77777777" w:rsidTr="00785213">
        <w:trPr>
          <w:trHeight w:val="716"/>
        </w:trPr>
        <w:tc>
          <w:tcPr>
            <w:tcW w:w="1561" w:type="dxa"/>
            <w:tcBorders>
              <w:top w:val="double" w:sz="1" w:space="0" w:color="808080"/>
              <w:left w:val="double" w:sz="1" w:space="0" w:color="808080"/>
              <w:bottom w:val="double" w:sz="1" w:space="0" w:color="808080"/>
            </w:tcBorders>
            <w:vAlign w:val="center"/>
          </w:tcPr>
          <w:p w14:paraId="77A854CB" w14:textId="77777777"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vAlign w:val="center"/>
          </w:tcPr>
          <w:p w14:paraId="0FC9FA25" w14:textId="77777777"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vAlign w:val="center"/>
          </w:tcPr>
          <w:p w14:paraId="528E08F9" w14:textId="77777777" w:rsidR="00785213" w:rsidRDefault="00785213" w:rsidP="00780D68">
            <w:pPr>
              <w:spacing w:line="360"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vAlign w:val="center"/>
          </w:tcPr>
          <w:p w14:paraId="2DFB26C1" w14:textId="2483844E" w:rsidR="00785213" w:rsidRDefault="00785213" w:rsidP="00780D68">
            <w:pPr>
              <w:spacing w:line="360" w:lineRule="auto"/>
            </w:pPr>
            <w:r>
              <w:rPr>
                <w:color w:val="000000"/>
                <w:sz w:val="22"/>
                <w:szCs w:val="15"/>
              </w:rPr>
              <w:t xml:space="preserve">Do not use </w:t>
            </w:r>
            <w:r w:rsidR="002D08BE">
              <w:rPr>
                <w:color w:val="000000"/>
                <w:sz w:val="22"/>
                <w:szCs w:val="15"/>
              </w:rPr>
              <w:t>the _</w:t>
            </w:r>
            <w:r>
              <w:rPr>
                <w:color w:val="000000"/>
                <w:sz w:val="22"/>
                <w:szCs w:val="15"/>
              </w:rPr>
              <w:t>’ sign</w:t>
            </w:r>
          </w:p>
        </w:tc>
      </w:tr>
      <w:tr w:rsidR="00785213" w14:paraId="7AD27BD5" w14:textId="77777777" w:rsidTr="00785213">
        <w:trPr>
          <w:trHeight w:val="716"/>
        </w:trPr>
        <w:tc>
          <w:tcPr>
            <w:tcW w:w="1561" w:type="dxa"/>
            <w:tcBorders>
              <w:top w:val="double" w:sz="1" w:space="0" w:color="808080"/>
              <w:left w:val="double" w:sz="1" w:space="0" w:color="808080"/>
              <w:bottom w:val="double" w:sz="1" w:space="0" w:color="808080"/>
            </w:tcBorders>
            <w:vAlign w:val="center"/>
          </w:tcPr>
          <w:p w14:paraId="0842F2B3"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vAlign w:val="center"/>
          </w:tcPr>
          <w:p w14:paraId="0B657E71"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vAlign w:val="center"/>
          </w:tcPr>
          <w:p w14:paraId="4FB07E7B" w14:textId="77777777" w:rsidR="00785213" w:rsidRDefault="00785213" w:rsidP="00780D68">
            <w:pPr>
              <w:pStyle w:val="NormalWeb"/>
              <w:spacing w:before="0" w:after="0" w:line="360" w:lineRule="auto"/>
              <w:rPr>
                <w:color w:val="000000"/>
                <w:szCs w:val="15"/>
              </w:rPr>
            </w:pPr>
            <w:r>
              <w:rPr>
                <w:rFonts w:ascii="Times New Roman" w:hAnsi="Times New Roman" w:cs="Times New Roman"/>
                <w:color w:val="000000"/>
                <w:sz w:val="22"/>
                <w:szCs w:val="15"/>
              </w:rPr>
              <w:t>ForeColor, BackColor</w:t>
            </w:r>
          </w:p>
        </w:tc>
        <w:tc>
          <w:tcPr>
            <w:tcW w:w="4867" w:type="dxa"/>
            <w:tcBorders>
              <w:top w:val="double" w:sz="1" w:space="0" w:color="808080"/>
              <w:left w:val="double" w:sz="1" w:space="0" w:color="808080"/>
              <w:bottom w:val="double" w:sz="1" w:space="0" w:color="808080"/>
              <w:right w:val="double" w:sz="1" w:space="0" w:color="808080"/>
            </w:tcBorders>
            <w:vAlign w:val="center"/>
          </w:tcPr>
          <w:p w14:paraId="40F10ED3" w14:textId="77777777" w:rsidR="00785213" w:rsidRDefault="00785213" w:rsidP="00780D68">
            <w:pPr>
              <w:spacing w:line="360" w:lineRule="auto"/>
            </w:pPr>
            <w:r>
              <w:rPr>
                <w:color w:val="000000"/>
                <w:sz w:val="22"/>
                <w:szCs w:val="15"/>
              </w:rPr>
              <w:t>Use a noun or noun phrase to name properties</w:t>
            </w:r>
            <w:r>
              <w:rPr>
                <w:sz w:val="22"/>
              </w:rPr>
              <w:t>.</w:t>
            </w:r>
          </w:p>
        </w:tc>
      </w:tr>
      <w:tr w:rsidR="00785213" w14:paraId="1FE49AF6" w14:textId="77777777" w:rsidTr="00785213">
        <w:trPr>
          <w:trHeight w:val="1765"/>
        </w:trPr>
        <w:tc>
          <w:tcPr>
            <w:tcW w:w="1561" w:type="dxa"/>
            <w:tcBorders>
              <w:top w:val="double" w:sz="1" w:space="0" w:color="808080"/>
              <w:left w:val="double" w:sz="1" w:space="0" w:color="808080"/>
              <w:bottom w:val="double" w:sz="1" w:space="0" w:color="808080"/>
            </w:tcBorders>
            <w:vAlign w:val="center"/>
          </w:tcPr>
          <w:p w14:paraId="77E589A5" w14:textId="74DD4BA1"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 xml:space="preserve">Associated private member </w:t>
            </w:r>
            <w:r w:rsidR="002D08BE">
              <w:rPr>
                <w:rFonts w:ascii="Times New Roman" w:hAnsi="Times New Roman" w:cs="Times New Roman"/>
                <w:color w:val="000000"/>
                <w:sz w:val="22"/>
                <w:szCs w:val="15"/>
              </w:rPr>
              <w:t>variable.</w:t>
            </w:r>
          </w:p>
          <w:p w14:paraId="3BDE751B"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vAlign w:val="center"/>
          </w:tcPr>
          <w:p w14:paraId="603F5184"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78272471"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vAlign w:val="center"/>
          </w:tcPr>
          <w:p w14:paraId="10AE0E0C"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14:paraId="005D93BE" w14:textId="77777777"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vAlign w:val="center"/>
          </w:tcPr>
          <w:p w14:paraId="20F9880A" w14:textId="77777777" w:rsidR="00785213" w:rsidRDefault="00785213" w:rsidP="00780D68">
            <w:pPr>
              <w:spacing w:line="360" w:lineRule="auto"/>
            </w:pPr>
            <w:r>
              <w:rPr>
                <w:color w:val="000000"/>
                <w:sz w:val="22"/>
                <w:szCs w:val="15"/>
              </w:rPr>
              <w:t>Use underscore camel casing for the private member variables</w:t>
            </w:r>
          </w:p>
        </w:tc>
      </w:tr>
      <w:tr w:rsidR="00785213" w14:paraId="36C51EF6" w14:textId="77777777" w:rsidTr="00785213">
        <w:trPr>
          <w:trHeight w:val="1081"/>
        </w:trPr>
        <w:tc>
          <w:tcPr>
            <w:tcW w:w="1561" w:type="dxa"/>
            <w:tcBorders>
              <w:top w:val="double" w:sz="1" w:space="0" w:color="808080"/>
              <w:left w:val="double" w:sz="1" w:space="0" w:color="808080"/>
              <w:bottom w:val="double" w:sz="1" w:space="0" w:color="808080"/>
            </w:tcBorders>
            <w:vAlign w:val="center"/>
          </w:tcPr>
          <w:p w14:paraId="2019A17E" w14:textId="77777777"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vAlign w:val="center"/>
          </w:tcPr>
          <w:p w14:paraId="12551540" w14:textId="77777777"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vAlign w:val="center"/>
          </w:tcPr>
          <w:p w14:paraId="651CEDBF" w14:textId="77777777" w:rsidR="00785213" w:rsidRDefault="00785213" w:rsidP="00780D68">
            <w:pPr>
              <w:spacing w:line="360" w:lineRule="auto"/>
              <w:rPr>
                <w:color w:val="000000"/>
                <w:szCs w:val="15"/>
              </w:rPr>
            </w:pPr>
            <w:r>
              <w:rPr>
                <w:color w:val="000000"/>
                <w:sz w:val="22"/>
                <w:szCs w:val="15"/>
              </w:rPr>
              <w:t>WebException,</w:t>
            </w:r>
          </w:p>
        </w:tc>
        <w:tc>
          <w:tcPr>
            <w:tcW w:w="4867" w:type="dxa"/>
            <w:tcBorders>
              <w:top w:val="double" w:sz="1" w:space="0" w:color="808080"/>
              <w:left w:val="double" w:sz="1" w:space="0" w:color="808080"/>
              <w:bottom w:val="double" w:sz="1" w:space="0" w:color="808080"/>
              <w:right w:val="double" w:sz="1" w:space="0" w:color="808080"/>
            </w:tcBorders>
            <w:vAlign w:val="center"/>
          </w:tcPr>
          <w:p w14:paraId="21D9ACC1" w14:textId="77777777" w:rsidR="00785213" w:rsidRDefault="00785213" w:rsidP="00780D68">
            <w:pPr>
              <w:spacing w:line="360" w:lineRule="auto"/>
            </w:pPr>
            <w:r>
              <w:rPr>
                <w:color w:val="000000"/>
                <w:sz w:val="22"/>
                <w:szCs w:val="15"/>
              </w:rPr>
              <w:t> </w:t>
            </w:r>
          </w:p>
        </w:tc>
      </w:tr>
    </w:tbl>
    <w:p w14:paraId="43419BB5" w14:textId="77777777" w:rsidR="00785213" w:rsidRPr="00AC377A" w:rsidRDefault="00785213" w:rsidP="00785213">
      <w:pPr>
        <w:pStyle w:val="Heading3"/>
        <w:spacing w:line="360" w:lineRule="auto"/>
        <w:ind w:left="-270" w:firstLine="0"/>
        <w:rPr>
          <w:szCs w:val="17"/>
        </w:rPr>
      </w:pPr>
    </w:p>
    <w:p w14:paraId="1EA5EB3E" w14:textId="77777777" w:rsidR="00786B6D" w:rsidRPr="00921841" w:rsidRDefault="00786B6D" w:rsidP="00921841">
      <w:pPr>
        <w:pStyle w:val="Heading3"/>
        <w:spacing w:line="360" w:lineRule="auto"/>
        <w:ind w:left="-270" w:firstLine="0"/>
        <w:rPr>
          <w:szCs w:val="17"/>
        </w:rPr>
      </w:pPr>
    </w:p>
    <w:p w14:paraId="35FF7195" w14:textId="4354935B" w:rsidR="00785213" w:rsidRPr="00AC377A" w:rsidRDefault="00785213" w:rsidP="00786B6D">
      <w:pPr>
        <w:pStyle w:val="Heading3"/>
        <w:numPr>
          <w:ilvl w:val="0"/>
          <w:numId w:val="0"/>
        </w:numPr>
        <w:spacing w:line="360" w:lineRule="auto"/>
        <w:rPr>
          <w:szCs w:val="17"/>
        </w:rPr>
      </w:pPr>
      <w:r>
        <w:t>Comments</w:t>
      </w:r>
    </w:p>
    <w:p w14:paraId="23B52697" w14:textId="34E6AB18" w:rsidR="00785213" w:rsidRDefault="002D08BE" w:rsidP="00785213">
      <w:pPr>
        <w:numPr>
          <w:ilvl w:val="0"/>
          <w:numId w:val="2"/>
        </w:numPr>
        <w:spacing w:before="280" w:after="120" w:line="360" w:lineRule="auto"/>
        <w:ind w:left="480"/>
        <w:rPr>
          <w:sz w:val="22"/>
          <w:szCs w:val="17"/>
        </w:rPr>
      </w:pPr>
      <w:r>
        <w:rPr>
          <w:sz w:val="22"/>
          <w:szCs w:val="17"/>
        </w:rPr>
        <w:t>Comment on</w:t>
      </w:r>
      <w:r w:rsidR="00785213">
        <w:rPr>
          <w:sz w:val="22"/>
          <w:szCs w:val="17"/>
        </w:rPr>
        <w:t xml:space="preserve"> each type, each non-public </w:t>
      </w:r>
      <w:r>
        <w:rPr>
          <w:sz w:val="22"/>
          <w:szCs w:val="17"/>
        </w:rPr>
        <w:t>type of</w:t>
      </w:r>
      <w:r w:rsidR="00785213">
        <w:rPr>
          <w:sz w:val="22"/>
          <w:szCs w:val="17"/>
        </w:rPr>
        <w:t xml:space="preserve"> member, and each </w:t>
      </w:r>
      <w:r>
        <w:rPr>
          <w:sz w:val="22"/>
          <w:szCs w:val="17"/>
        </w:rPr>
        <w:t>region’s</w:t>
      </w:r>
      <w:r w:rsidR="00785213">
        <w:rPr>
          <w:sz w:val="22"/>
          <w:szCs w:val="17"/>
        </w:rPr>
        <w:t xml:space="preserve"> declaration. </w:t>
      </w:r>
    </w:p>
    <w:p w14:paraId="779630F0" w14:textId="77777777" w:rsidR="00785213" w:rsidRDefault="00785213" w:rsidP="00785213">
      <w:pPr>
        <w:numPr>
          <w:ilvl w:val="0"/>
          <w:numId w:val="2"/>
        </w:numPr>
        <w:spacing w:after="120" w:line="360" w:lineRule="auto"/>
        <w:ind w:hanging="600"/>
        <w:rPr>
          <w:sz w:val="22"/>
          <w:szCs w:val="17"/>
        </w:rPr>
      </w:pPr>
      <w:r>
        <w:rPr>
          <w:sz w:val="22"/>
          <w:szCs w:val="17"/>
        </w:rPr>
        <w:lastRenderedPageBreak/>
        <w:t xml:space="preserve">Use end-line comments only on variable declaration lines. End-line comments are                                                            comments that follow code on a single line. </w:t>
      </w:r>
    </w:p>
    <w:p w14:paraId="57E06F55" w14:textId="77777777"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14:paraId="581BEB5D" w14:textId="77777777"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14:paraId="422146AC" w14:textId="77777777"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14:paraId="11A0FFF1" w14:textId="77777777"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14:paraId="688770A7" w14:textId="77777777" w:rsidR="00785213" w:rsidRDefault="00785213" w:rsidP="00785213">
      <w:pPr>
        <w:jc w:val="both"/>
      </w:pPr>
    </w:p>
    <w:p w14:paraId="2EF9A809" w14:textId="77777777" w:rsidR="00785213" w:rsidRDefault="00785213" w:rsidP="00785213">
      <w:pPr>
        <w:jc w:val="both"/>
        <w:rPr>
          <w:b/>
          <w:bCs/>
        </w:rPr>
      </w:pPr>
    </w:p>
    <w:p w14:paraId="3AB0344A" w14:textId="77777777" w:rsidR="00785213" w:rsidRDefault="00785213" w:rsidP="00785213">
      <w:pPr>
        <w:jc w:val="both"/>
        <w:rPr>
          <w:b/>
          <w:bCs/>
        </w:rPr>
      </w:pPr>
    </w:p>
    <w:p w14:paraId="14D2DE9E" w14:textId="77777777" w:rsidR="00785213" w:rsidRDefault="00785213" w:rsidP="00785213">
      <w:pPr>
        <w:jc w:val="both"/>
        <w:rPr>
          <w:b/>
          <w:bCs/>
        </w:rPr>
      </w:pPr>
    </w:p>
    <w:p w14:paraId="78B2FDCE" w14:textId="77777777" w:rsidR="00785213" w:rsidRDefault="00785213" w:rsidP="00785213">
      <w:pPr>
        <w:jc w:val="both"/>
        <w:rPr>
          <w:b/>
          <w:bCs/>
        </w:rPr>
      </w:pPr>
    </w:p>
    <w:p w14:paraId="05BFC0B3" w14:textId="77777777" w:rsidR="00785213" w:rsidRDefault="00785213" w:rsidP="00785213">
      <w:pPr>
        <w:jc w:val="both"/>
        <w:rPr>
          <w:b/>
          <w:bCs/>
        </w:rPr>
      </w:pPr>
    </w:p>
    <w:p w14:paraId="2850460E" w14:textId="77777777" w:rsidR="00785213" w:rsidRDefault="00785213" w:rsidP="00785213">
      <w:pPr>
        <w:jc w:val="both"/>
        <w:rPr>
          <w:b/>
          <w:bCs/>
        </w:rPr>
      </w:pPr>
    </w:p>
    <w:p w14:paraId="2A9C5550" w14:textId="77777777" w:rsidR="00785213" w:rsidRDefault="00785213" w:rsidP="00785213">
      <w:pPr>
        <w:jc w:val="both"/>
        <w:rPr>
          <w:b/>
          <w:bCs/>
        </w:rPr>
      </w:pPr>
    </w:p>
    <w:p w14:paraId="4A81A9D1" w14:textId="77777777" w:rsidR="00785213" w:rsidRDefault="00785213" w:rsidP="00785213">
      <w:pPr>
        <w:jc w:val="both"/>
        <w:rPr>
          <w:b/>
          <w:bCs/>
        </w:rPr>
      </w:pPr>
    </w:p>
    <w:p w14:paraId="6B5C82E7" w14:textId="77777777" w:rsidR="00785213" w:rsidRDefault="00785213" w:rsidP="00785213">
      <w:pPr>
        <w:jc w:val="both"/>
        <w:rPr>
          <w:b/>
          <w:bCs/>
        </w:rPr>
      </w:pPr>
    </w:p>
    <w:p w14:paraId="5716B8CD" w14:textId="77777777" w:rsidR="00785213" w:rsidRDefault="00785213" w:rsidP="00785213">
      <w:pPr>
        <w:jc w:val="both"/>
        <w:rPr>
          <w:b/>
          <w:bCs/>
        </w:rPr>
      </w:pPr>
    </w:p>
    <w:p w14:paraId="1DBC6512" w14:textId="77777777" w:rsidR="00785213" w:rsidRDefault="00785213" w:rsidP="00785213">
      <w:pPr>
        <w:jc w:val="both"/>
        <w:rPr>
          <w:b/>
          <w:bCs/>
        </w:rPr>
      </w:pPr>
    </w:p>
    <w:p w14:paraId="5F7E19C9" w14:textId="77777777" w:rsidR="00785213" w:rsidRDefault="00785213" w:rsidP="00785213">
      <w:pPr>
        <w:jc w:val="both"/>
        <w:rPr>
          <w:b/>
          <w:bCs/>
        </w:rPr>
      </w:pPr>
    </w:p>
    <w:p w14:paraId="03B02158" w14:textId="77777777" w:rsidR="00785213" w:rsidRDefault="00785213" w:rsidP="00785213">
      <w:pPr>
        <w:jc w:val="both"/>
        <w:rPr>
          <w:b/>
          <w:bCs/>
        </w:rPr>
      </w:pPr>
    </w:p>
    <w:p w14:paraId="16FBE0F9" w14:textId="77777777" w:rsidR="00785213" w:rsidRDefault="00785213" w:rsidP="00785213">
      <w:pPr>
        <w:jc w:val="both"/>
        <w:rPr>
          <w:b/>
          <w:bCs/>
        </w:rPr>
      </w:pPr>
    </w:p>
    <w:p w14:paraId="57F2662E" w14:textId="77777777" w:rsidR="00785213" w:rsidRDefault="00785213" w:rsidP="00785213">
      <w:pPr>
        <w:jc w:val="both"/>
        <w:rPr>
          <w:b/>
          <w:bCs/>
        </w:rPr>
      </w:pPr>
    </w:p>
    <w:p w14:paraId="0946D59F" w14:textId="77777777" w:rsidR="00785213" w:rsidRDefault="00785213" w:rsidP="00785213">
      <w:pPr>
        <w:jc w:val="both"/>
        <w:rPr>
          <w:b/>
          <w:bCs/>
        </w:rPr>
      </w:pPr>
    </w:p>
    <w:p w14:paraId="7D7DDF3E" w14:textId="77777777" w:rsidR="00785213" w:rsidRDefault="00785213" w:rsidP="00785213">
      <w:pPr>
        <w:jc w:val="both"/>
        <w:rPr>
          <w:b/>
          <w:bCs/>
        </w:rPr>
      </w:pPr>
    </w:p>
    <w:p w14:paraId="60EA4D59" w14:textId="77777777" w:rsidR="00785213" w:rsidRDefault="00785213" w:rsidP="00785213">
      <w:pPr>
        <w:jc w:val="both"/>
        <w:rPr>
          <w:b/>
          <w:bCs/>
        </w:rPr>
      </w:pPr>
    </w:p>
    <w:p w14:paraId="17A64B0B" w14:textId="77777777" w:rsidR="00785213" w:rsidRDefault="00785213" w:rsidP="00785213">
      <w:pPr>
        <w:jc w:val="both"/>
        <w:rPr>
          <w:b/>
          <w:bCs/>
        </w:rPr>
      </w:pPr>
    </w:p>
    <w:p w14:paraId="61999433" w14:textId="77777777" w:rsidR="00785213" w:rsidRDefault="00785213" w:rsidP="00785213">
      <w:pPr>
        <w:jc w:val="both"/>
        <w:rPr>
          <w:b/>
          <w:bCs/>
        </w:rPr>
      </w:pPr>
    </w:p>
    <w:p w14:paraId="5BD75300" w14:textId="77777777" w:rsidR="00785213" w:rsidRDefault="00785213" w:rsidP="00785213">
      <w:pPr>
        <w:jc w:val="both"/>
        <w:rPr>
          <w:b/>
          <w:bCs/>
        </w:rPr>
      </w:pPr>
    </w:p>
    <w:p w14:paraId="6E98051B" w14:textId="77777777" w:rsidR="00785213" w:rsidRDefault="00785213" w:rsidP="00785213">
      <w:pPr>
        <w:jc w:val="both"/>
        <w:rPr>
          <w:b/>
          <w:bCs/>
        </w:rPr>
      </w:pPr>
    </w:p>
    <w:p w14:paraId="5908E268" w14:textId="77777777" w:rsidR="00785213" w:rsidRDefault="00785213" w:rsidP="00785213">
      <w:pPr>
        <w:jc w:val="both"/>
        <w:rPr>
          <w:b/>
          <w:bCs/>
        </w:rPr>
      </w:pPr>
    </w:p>
    <w:p w14:paraId="44E28486" w14:textId="77777777" w:rsidR="00785213" w:rsidRDefault="00785213" w:rsidP="00785213">
      <w:pPr>
        <w:jc w:val="both"/>
        <w:rPr>
          <w:b/>
          <w:bCs/>
        </w:rPr>
      </w:pPr>
    </w:p>
    <w:p w14:paraId="19FA4A6E" w14:textId="77777777" w:rsidR="00921841" w:rsidRDefault="00921841" w:rsidP="00785213">
      <w:pPr>
        <w:jc w:val="both"/>
        <w:rPr>
          <w:b/>
          <w:bCs/>
        </w:rPr>
      </w:pPr>
    </w:p>
    <w:p w14:paraId="2EC65CA0" w14:textId="77777777" w:rsidR="00921841" w:rsidRDefault="00921841" w:rsidP="00785213">
      <w:pPr>
        <w:jc w:val="both"/>
        <w:rPr>
          <w:b/>
          <w:bCs/>
        </w:rPr>
      </w:pPr>
    </w:p>
    <w:p w14:paraId="3EF9139E" w14:textId="77777777" w:rsidR="00921841" w:rsidRDefault="00921841" w:rsidP="00785213">
      <w:pPr>
        <w:jc w:val="both"/>
        <w:rPr>
          <w:b/>
          <w:bCs/>
        </w:rPr>
      </w:pPr>
    </w:p>
    <w:p w14:paraId="65100AED" w14:textId="77777777" w:rsidR="00921841" w:rsidRDefault="00921841" w:rsidP="00785213">
      <w:pPr>
        <w:jc w:val="both"/>
        <w:rPr>
          <w:b/>
          <w:bCs/>
        </w:rPr>
      </w:pPr>
    </w:p>
    <w:p w14:paraId="51E91C15" w14:textId="77777777" w:rsidR="00921841" w:rsidRDefault="00921841" w:rsidP="00785213">
      <w:pPr>
        <w:jc w:val="both"/>
        <w:rPr>
          <w:b/>
          <w:bCs/>
        </w:rPr>
      </w:pPr>
    </w:p>
    <w:p w14:paraId="1CCEF407" w14:textId="77777777" w:rsidR="00921841" w:rsidRDefault="00921841" w:rsidP="00785213">
      <w:pPr>
        <w:jc w:val="both"/>
        <w:rPr>
          <w:b/>
          <w:bCs/>
        </w:rPr>
      </w:pPr>
    </w:p>
    <w:p w14:paraId="477C4531" w14:textId="77777777" w:rsidR="00921841" w:rsidRDefault="00921841" w:rsidP="00785213">
      <w:pPr>
        <w:jc w:val="both"/>
        <w:rPr>
          <w:b/>
          <w:bCs/>
        </w:rPr>
      </w:pPr>
    </w:p>
    <w:p w14:paraId="4102F33A" w14:textId="77777777" w:rsidR="00785213" w:rsidRDefault="00785213" w:rsidP="00785213">
      <w:pPr>
        <w:jc w:val="both"/>
        <w:rPr>
          <w:b/>
          <w:bCs/>
        </w:rPr>
      </w:pPr>
    </w:p>
    <w:p w14:paraId="2939DD26" w14:textId="77777777" w:rsidR="00785213" w:rsidRDefault="00785213" w:rsidP="00785213">
      <w:pPr>
        <w:jc w:val="both"/>
        <w:rPr>
          <w:b/>
          <w:bCs/>
        </w:rPr>
      </w:pPr>
    </w:p>
    <w:p w14:paraId="2BE5D5EB" w14:textId="77777777" w:rsidR="00785213" w:rsidRDefault="00785213" w:rsidP="00785213">
      <w:pPr>
        <w:rPr>
          <w:b/>
          <w:bCs/>
          <w:sz w:val="28"/>
        </w:rPr>
      </w:pPr>
    </w:p>
    <w:p w14:paraId="2B4C6D6B" w14:textId="77777777" w:rsidR="00785213" w:rsidRDefault="00785213" w:rsidP="00785213">
      <w:r>
        <w:rPr>
          <w:b/>
          <w:bCs/>
          <w:sz w:val="28"/>
        </w:rPr>
        <w:lastRenderedPageBreak/>
        <w:t>5. TEST REPORT</w:t>
      </w:r>
    </w:p>
    <w:p w14:paraId="2E0E5B91" w14:textId="77777777" w:rsidR="00785213" w:rsidRDefault="00000000" w:rsidP="00785213">
      <w:pPr>
        <w:jc w:val="both"/>
        <w:rPr>
          <w:b/>
          <w:bCs/>
          <w:sz w:val="20"/>
          <w:lang w:val="en-IN"/>
        </w:rPr>
      </w:pPr>
      <w:r>
        <w:rPr>
          <w:noProof/>
          <w:lang w:val="en-IN" w:eastAsia="en-IN"/>
        </w:rPr>
        <w:pict w14:anchorId="542C771D">
          <v:line id="Straight Connector 22" o:spid="_x0000_s2053"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14:paraId="77DB9E44" w14:textId="77777777" w:rsidR="00785213" w:rsidRDefault="00785213" w:rsidP="00785213">
      <w:pPr>
        <w:jc w:val="both"/>
        <w:rPr>
          <w:b/>
          <w:bCs/>
        </w:rPr>
      </w:pPr>
      <w:r>
        <w:rPr>
          <w:b/>
          <w:bCs/>
        </w:rPr>
        <w:t>Another group called Linux did the testing and the report of the testing is given hereunder.</w:t>
      </w:r>
    </w:p>
    <w:p w14:paraId="3F5399AE" w14:textId="77777777" w:rsidR="00785213" w:rsidRPr="00705F5B" w:rsidRDefault="00785213" w:rsidP="00785213">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785213" w14:paraId="56210AB1" w14:textId="77777777" w:rsidTr="00780D68">
        <w:trPr>
          <w:trHeight w:val="679"/>
        </w:trPr>
        <w:tc>
          <w:tcPr>
            <w:tcW w:w="571" w:type="dxa"/>
            <w:tcBorders>
              <w:top w:val="single" w:sz="4" w:space="0" w:color="000000"/>
              <w:left w:val="single" w:sz="4" w:space="0" w:color="000000"/>
              <w:bottom w:val="single" w:sz="4" w:space="0" w:color="000000"/>
            </w:tcBorders>
            <w:vAlign w:val="bottom"/>
          </w:tcPr>
          <w:p w14:paraId="053B6F2C" w14:textId="77777777"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vAlign w:val="bottom"/>
          </w:tcPr>
          <w:p w14:paraId="54249EFC" w14:textId="77777777"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vAlign w:val="bottom"/>
          </w:tcPr>
          <w:p w14:paraId="1BF405A3" w14:textId="77777777"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vAlign w:val="bottom"/>
          </w:tcPr>
          <w:p w14:paraId="7B88FAC1" w14:textId="77777777"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vAlign w:val="bottom"/>
          </w:tcPr>
          <w:p w14:paraId="5108B553" w14:textId="77777777" w:rsidR="00785213" w:rsidRDefault="00000000" w:rsidP="00780D68">
            <w:pPr>
              <w:jc w:val="center"/>
              <w:rPr>
                <w:rFonts w:ascii="Verdana" w:hAnsi="Verdana" w:cs="Arial"/>
                <w:b/>
                <w:bCs/>
                <w:sz w:val="20"/>
                <w:szCs w:val="20"/>
              </w:rPr>
            </w:pPr>
            <w:r>
              <w:rPr>
                <w:rFonts w:ascii="Verdana" w:hAnsi="Verdana" w:cs="Arial"/>
                <w:b/>
                <w:bCs/>
                <w:noProof/>
                <w:sz w:val="20"/>
                <w:szCs w:val="20"/>
                <w:lang w:val="en-IN" w:eastAsia="en-IN"/>
              </w:rPr>
              <w:pict w14:anchorId="48E269AA">
                <v:shapetype id="_x0000_t32" coordsize="21600,21600" o:spt="32" o:oned="t" path="m,l21600,21600e" filled="f">
                  <v:path arrowok="t" fillok="f" o:connecttype="none"/>
                  <o:lock v:ext="edit" shapetype="t"/>
                </v:shapetype>
                <v:shape id="_x0000_s2057" type="#_x0000_t32" style="position:absolute;left:0;text-align:left;margin-left:101.25pt;margin-top:-.4pt;width:1.65pt;height:492.25pt;z-index:251665408;mso-position-horizontal-relative:text;mso-position-vertical-relative:text" o:connectortype="straight"/>
              </w:pict>
            </w:r>
            <w:r w:rsidR="00785213">
              <w:rPr>
                <w:rFonts w:ascii="Verdana" w:hAnsi="Verdana" w:cs="Arial"/>
                <w:b/>
                <w:bCs/>
                <w:sz w:val="20"/>
                <w:szCs w:val="20"/>
              </w:rPr>
              <w:t>ERROR MESSAGE</w:t>
            </w:r>
          </w:p>
        </w:tc>
      </w:tr>
      <w:tr w:rsidR="00785213" w14:paraId="1F9E7A6F" w14:textId="77777777" w:rsidTr="00780D68">
        <w:trPr>
          <w:trHeight w:val="403"/>
        </w:trPr>
        <w:tc>
          <w:tcPr>
            <w:tcW w:w="571" w:type="dxa"/>
            <w:tcBorders>
              <w:left w:val="single" w:sz="4" w:space="0" w:color="000000"/>
              <w:bottom w:val="single" w:sz="4" w:space="0" w:color="000000"/>
            </w:tcBorders>
            <w:vAlign w:val="bottom"/>
          </w:tcPr>
          <w:p w14:paraId="4CA40476" w14:textId="77777777"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vAlign w:val="bottom"/>
          </w:tcPr>
          <w:p w14:paraId="4B4C0CBE" w14:textId="77777777" w:rsidR="00785213" w:rsidRDefault="00785213" w:rsidP="00780D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vAlign w:val="bottom"/>
          </w:tcPr>
          <w:p w14:paraId="3F91A1C0" w14:textId="77777777" w:rsidR="00785213" w:rsidRDefault="00785213" w:rsidP="00780D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vAlign w:val="bottom"/>
          </w:tcPr>
          <w:p w14:paraId="50F71C97"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vAlign w:val="bottom"/>
          </w:tcPr>
          <w:p w14:paraId="33109E87"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13122764" w14:textId="77777777" w:rsidTr="00780D68">
        <w:trPr>
          <w:trHeight w:val="360"/>
        </w:trPr>
        <w:tc>
          <w:tcPr>
            <w:tcW w:w="571" w:type="dxa"/>
            <w:tcBorders>
              <w:left w:val="single" w:sz="4" w:space="0" w:color="000000"/>
              <w:bottom w:val="single" w:sz="4" w:space="0" w:color="000000"/>
            </w:tcBorders>
            <w:vAlign w:val="bottom"/>
          </w:tcPr>
          <w:p w14:paraId="1DCBC28D" w14:textId="77777777" w:rsidR="00785213" w:rsidRDefault="00785213" w:rsidP="00780D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vAlign w:val="bottom"/>
          </w:tcPr>
          <w:p w14:paraId="2CF366FA" w14:textId="77777777" w:rsidR="00785213" w:rsidRDefault="00785213" w:rsidP="00780D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vAlign w:val="bottom"/>
          </w:tcPr>
          <w:p w14:paraId="10C250CD" w14:textId="77777777" w:rsidR="00785213" w:rsidRDefault="00785213" w:rsidP="00780D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vAlign w:val="bottom"/>
          </w:tcPr>
          <w:p w14:paraId="09A282FF"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vAlign w:val="bottom"/>
          </w:tcPr>
          <w:p w14:paraId="3A881ECB" w14:textId="0741CA18" w:rsidR="00785213" w:rsidRDefault="00785213" w:rsidP="00780D68">
            <w:pPr>
              <w:jc w:val="center"/>
              <w:rPr>
                <w:rFonts w:ascii="Verdana" w:hAnsi="Verdana" w:cs="Arial"/>
                <w:sz w:val="20"/>
                <w:szCs w:val="20"/>
              </w:rPr>
            </w:pPr>
            <w:r>
              <w:rPr>
                <w:rFonts w:ascii="Verdana" w:hAnsi="Verdana" w:cs="Arial"/>
                <w:sz w:val="20"/>
                <w:szCs w:val="20"/>
              </w:rPr>
              <w:t xml:space="preserve">Please enter username and password </w:t>
            </w:r>
            <w:r w:rsidR="002D08BE">
              <w:rPr>
                <w:rFonts w:ascii="Verdana" w:hAnsi="Verdana" w:cs="Arial"/>
                <w:sz w:val="20"/>
                <w:szCs w:val="20"/>
              </w:rPr>
              <w:t>again.</w:t>
            </w:r>
          </w:p>
        </w:tc>
      </w:tr>
      <w:tr w:rsidR="00785213" w14:paraId="0C67213F" w14:textId="77777777" w:rsidTr="00780D68">
        <w:trPr>
          <w:trHeight w:val="360"/>
        </w:trPr>
        <w:tc>
          <w:tcPr>
            <w:tcW w:w="571" w:type="dxa"/>
            <w:tcBorders>
              <w:left w:val="single" w:sz="4" w:space="0" w:color="000000"/>
              <w:bottom w:val="single" w:sz="4" w:space="0" w:color="000000"/>
            </w:tcBorders>
            <w:vAlign w:val="bottom"/>
          </w:tcPr>
          <w:p w14:paraId="3A7DF268" w14:textId="77777777" w:rsidR="00785213" w:rsidRDefault="00785213" w:rsidP="00780D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vAlign w:val="bottom"/>
          </w:tcPr>
          <w:p w14:paraId="0CC959C6" w14:textId="5F3FD79D" w:rsidR="00785213" w:rsidRDefault="008C7371" w:rsidP="00780D68">
            <w:pPr>
              <w:rPr>
                <w:rFonts w:ascii="Verdana" w:hAnsi="Verdana" w:cs="Arial"/>
                <w:sz w:val="20"/>
                <w:szCs w:val="20"/>
              </w:rPr>
            </w:pPr>
            <w:r>
              <w:rPr>
                <w:rFonts w:ascii="Verdana" w:hAnsi="Verdana" w:cs="Arial"/>
                <w:sz w:val="20"/>
                <w:szCs w:val="20"/>
              </w:rPr>
              <w:t>Dashboard</w:t>
            </w:r>
          </w:p>
        </w:tc>
        <w:tc>
          <w:tcPr>
            <w:tcW w:w="2335" w:type="dxa"/>
            <w:tcBorders>
              <w:left w:val="single" w:sz="4" w:space="0" w:color="000000"/>
              <w:bottom w:val="single" w:sz="4" w:space="0" w:color="000000"/>
            </w:tcBorders>
            <w:vAlign w:val="bottom"/>
          </w:tcPr>
          <w:p w14:paraId="2385BA2D" w14:textId="680AD724" w:rsidR="00785213" w:rsidRDefault="008C7371" w:rsidP="00780D68">
            <w:pPr>
              <w:rPr>
                <w:rFonts w:ascii="Verdana" w:hAnsi="Verdana" w:cs="Arial"/>
                <w:sz w:val="20"/>
                <w:szCs w:val="20"/>
              </w:rPr>
            </w:pPr>
            <w:r>
              <w:rPr>
                <w:rFonts w:ascii="Verdana" w:hAnsi="Verdana" w:cs="Arial"/>
                <w:sz w:val="20"/>
                <w:szCs w:val="20"/>
              </w:rPr>
              <w:t>Count of courses, students, teachers, latest notices, details of topper</w:t>
            </w:r>
          </w:p>
        </w:tc>
        <w:tc>
          <w:tcPr>
            <w:tcW w:w="2275" w:type="dxa"/>
            <w:tcBorders>
              <w:left w:val="single" w:sz="4" w:space="0" w:color="000000"/>
              <w:bottom w:val="single" w:sz="4" w:space="0" w:color="000000"/>
            </w:tcBorders>
            <w:vAlign w:val="bottom"/>
          </w:tcPr>
          <w:p w14:paraId="5C44217E"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vAlign w:val="bottom"/>
          </w:tcPr>
          <w:p w14:paraId="3CC5D41D"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6C65FC57" w14:textId="77777777" w:rsidTr="00780D68">
        <w:trPr>
          <w:trHeight w:val="360"/>
        </w:trPr>
        <w:tc>
          <w:tcPr>
            <w:tcW w:w="571" w:type="dxa"/>
            <w:tcBorders>
              <w:left w:val="single" w:sz="4" w:space="0" w:color="000000"/>
              <w:bottom w:val="single" w:sz="4" w:space="0" w:color="000000"/>
            </w:tcBorders>
            <w:vAlign w:val="bottom"/>
          </w:tcPr>
          <w:p w14:paraId="6B733704" w14:textId="77777777" w:rsidR="00785213" w:rsidRDefault="00785213" w:rsidP="00780D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vAlign w:val="bottom"/>
          </w:tcPr>
          <w:p w14:paraId="3E127915" w14:textId="384B5956" w:rsidR="00785213" w:rsidRDefault="008C7371" w:rsidP="00780D68">
            <w:pPr>
              <w:rPr>
                <w:rFonts w:ascii="Verdana" w:hAnsi="Verdana" w:cs="Arial"/>
                <w:sz w:val="20"/>
                <w:szCs w:val="20"/>
              </w:rPr>
            </w:pPr>
            <w:r>
              <w:rPr>
                <w:rFonts w:ascii="Verdana" w:hAnsi="Verdana" w:cs="Arial"/>
                <w:sz w:val="20"/>
                <w:szCs w:val="20"/>
              </w:rPr>
              <w:t>Student functionalities</w:t>
            </w:r>
          </w:p>
        </w:tc>
        <w:tc>
          <w:tcPr>
            <w:tcW w:w="2335" w:type="dxa"/>
            <w:tcBorders>
              <w:left w:val="single" w:sz="4" w:space="0" w:color="000000"/>
              <w:bottom w:val="single" w:sz="4" w:space="0" w:color="000000"/>
            </w:tcBorders>
            <w:vAlign w:val="bottom"/>
          </w:tcPr>
          <w:p w14:paraId="65BBF25E" w14:textId="67E600FD" w:rsidR="00785213" w:rsidRDefault="008C7371" w:rsidP="00780D68">
            <w:pPr>
              <w:rPr>
                <w:rFonts w:ascii="Verdana" w:hAnsi="Verdana" w:cs="Arial"/>
                <w:sz w:val="20"/>
                <w:szCs w:val="20"/>
              </w:rPr>
            </w:pPr>
            <w:r>
              <w:rPr>
                <w:rFonts w:ascii="Verdana" w:hAnsi="Verdana" w:cs="Arial"/>
                <w:sz w:val="20"/>
                <w:szCs w:val="20"/>
              </w:rPr>
              <w:t>Redirect to next: Add, display, attendance, marks, fees of students</w:t>
            </w:r>
          </w:p>
        </w:tc>
        <w:tc>
          <w:tcPr>
            <w:tcW w:w="2275" w:type="dxa"/>
            <w:tcBorders>
              <w:left w:val="single" w:sz="4" w:space="0" w:color="000000"/>
              <w:bottom w:val="single" w:sz="4" w:space="0" w:color="000000"/>
            </w:tcBorders>
            <w:vAlign w:val="bottom"/>
          </w:tcPr>
          <w:p w14:paraId="764DF4E2"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vAlign w:val="bottom"/>
          </w:tcPr>
          <w:p w14:paraId="27B88228" w14:textId="77777777"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14:paraId="163E61A8" w14:textId="77777777" w:rsidTr="00780D68">
        <w:trPr>
          <w:trHeight w:val="360"/>
        </w:trPr>
        <w:tc>
          <w:tcPr>
            <w:tcW w:w="571" w:type="dxa"/>
            <w:tcBorders>
              <w:left w:val="single" w:sz="4" w:space="0" w:color="000000"/>
              <w:bottom w:val="single" w:sz="4" w:space="0" w:color="000000"/>
            </w:tcBorders>
            <w:vAlign w:val="bottom"/>
          </w:tcPr>
          <w:p w14:paraId="1F8E7E35" w14:textId="77777777" w:rsidR="00785213" w:rsidRDefault="00785213" w:rsidP="00780D68">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vAlign w:val="bottom"/>
          </w:tcPr>
          <w:p w14:paraId="388C809C" w14:textId="730EF23E" w:rsidR="00785213" w:rsidRDefault="008C7371" w:rsidP="00780D68">
            <w:pPr>
              <w:rPr>
                <w:rFonts w:ascii="Verdana" w:hAnsi="Verdana" w:cs="Arial"/>
                <w:sz w:val="20"/>
                <w:szCs w:val="20"/>
              </w:rPr>
            </w:pPr>
            <w:r>
              <w:rPr>
                <w:rFonts w:ascii="Verdana" w:hAnsi="Verdana" w:cs="Arial"/>
                <w:sz w:val="20"/>
                <w:szCs w:val="20"/>
              </w:rPr>
              <w:t>Teacher Functionalities</w:t>
            </w:r>
          </w:p>
        </w:tc>
        <w:tc>
          <w:tcPr>
            <w:tcW w:w="2335" w:type="dxa"/>
            <w:tcBorders>
              <w:left w:val="single" w:sz="4" w:space="0" w:color="000000"/>
              <w:bottom w:val="single" w:sz="4" w:space="0" w:color="000000"/>
            </w:tcBorders>
            <w:vAlign w:val="bottom"/>
          </w:tcPr>
          <w:p w14:paraId="012EB3D9" w14:textId="6BC4B110" w:rsidR="00785213" w:rsidRDefault="008C7371" w:rsidP="00780D68">
            <w:pPr>
              <w:rPr>
                <w:rFonts w:ascii="Verdana" w:hAnsi="Verdana" w:cs="Arial"/>
                <w:sz w:val="20"/>
                <w:szCs w:val="20"/>
              </w:rPr>
            </w:pPr>
            <w:r>
              <w:rPr>
                <w:rFonts w:ascii="Verdana" w:hAnsi="Verdana" w:cs="Arial"/>
                <w:sz w:val="20"/>
                <w:szCs w:val="20"/>
              </w:rPr>
              <w:t>Redirect to next: Add, display, attendance of teachers</w:t>
            </w:r>
          </w:p>
        </w:tc>
        <w:tc>
          <w:tcPr>
            <w:tcW w:w="2275" w:type="dxa"/>
            <w:tcBorders>
              <w:left w:val="single" w:sz="4" w:space="0" w:color="000000"/>
              <w:bottom w:val="single" w:sz="4" w:space="0" w:color="000000"/>
            </w:tcBorders>
            <w:vAlign w:val="bottom"/>
          </w:tcPr>
          <w:p w14:paraId="77B630C5"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vAlign w:val="bottom"/>
          </w:tcPr>
          <w:p w14:paraId="2379E477"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16326A5D" w14:textId="77777777" w:rsidTr="00780D68">
        <w:trPr>
          <w:trHeight w:val="360"/>
        </w:trPr>
        <w:tc>
          <w:tcPr>
            <w:tcW w:w="571" w:type="dxa"/>
            <w:tcBorders>
              <w:left w:val="single" w:sz="4" w:space="0" w:color="000000"/>
              <w:bottom w:val="single" w:sz="4" w:space="0" w:color="000000"/>
            </w:tcBorders>
            <w:vAlign w:val="bottom"/>
          </w:tcPr>
          <w:p w14:paraId="723514E3" w14:textId="77777777" w:rsidR="00785213" w:rsidRDefault="00785213" w:rsidP="00780D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vAlign w:val="bottom"/>
          </w:tcPr>
          <w:p w14:paraId="796F44C5" w14:textId="454C2380" w:rsidR="00785213" w:rsidRDefault="008C7371" w:rsidP="00780D68">
            <w:pPr>
              <w:rPr>
                <w:rFonts w:ascii="Verdana" w:hAnsi="Verdana" w:cs="Arial"/>
                <w:sz w:val="20"/>
                <w:szCs w:val="20"/>
              </w:rPr>
            </w:pPr>
            <w:r>
              <w:rPr>
                <w:rFonts w:ascii="Verdana" w:hAnsi="Verdana" w:cs="Arial"/>
                <w:sz w:val="20"/>
                <w:szCs w:val="20"/>
              </w:rPr>
              <w:t>Course</w:t>
            </w:r>
          </w:p>
        </w:tc>
        <w:tc>
          <w:tcPr>
            <w:tcW w:w="2335" w:type="dxa"/>
            <w:tcBorders>
              <w:left w:val="single" w:sz="4" w:space="0" w:color="000000"/>
              <w:bottom w:val="single" w:sz="4" w:space="0" w:color="000000"/>
            </w:tcBorders>
            <w:vAlign w:val="bottom"/>
          </w:tcPr>
          <w:p w14:paraId="3CAE2098" w14:textId="1962BE2B" w:rsidR="00785213" w:rsidRDefault="008C7371" w:rsidP="00780D68">
            <w:pPr>
              <w:rPr>
                <w:rFonts w:ascii="Verdana" w:hAnsi="Verdana" w:cs="Arial"/>
                <w:sz w:val="20"/>
                <w:szCs w:val="20"/>
              </w:rPr>
            </w:pPr>
            <w:r>
              <w:rPr>
                <w:rFonts w:ascii="Verdana" w:hAnsi="Verdana" w:cs="Arial"/>
                <w:sz w:val="20"/>
                <w:szCs w:val="20"/>
              </w:rPr>
              <w:t xml:space="preserve">Redirect to next: Add, display all </w:t>
            </w:r>
            <w:r w:rsidR="002D08BE">
              <w:rPr>
                <w:rFonts w:ascii="Verdana" w:hAnsi="Verdana" w:cs="Arial"/>
                <w:sz w:val="20"/>
                <w:szCs w:val="20"/>
              </w:rPr>
              <w:t>courses</w:t>
            </w:r>
          </w:p>
        </w:tc>
        <w:tc>
          <w:tcPr>
            <w:tcW w:w="2275" w:type="dxa"/>
            <w:tcBorders>
              <w:left w:val="single" w:sz="4" w:space="0" w:color="000000"/>
              <w:bottom w:val="single" w:sz="4" w:space="0" w:color="000000"/>
            </w:tcBorders>
            <w:vAlign w:val="bottom"/>
          </w:tcPr>
          <w:p w14:paraId="7F2537C3"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vAlign w:val="bottom"/>
          </w:tcPr>
          <w:p w14:paraId="51D93E28" w14:textId="77777777"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14:paraId="6BC1681B" w14:textId="77777777" w:rsidTr="00780D68">
        <w:trPr>
          <w:trHeight w:val="360"/>
        </w:trPr>
        <w:tc>
          <w:tcPr>
            <w:tcW w:w="571" w:type="dxa"/>
            <w:tcBorders>
              <w:left w:val="single" w:sz="4" w:space="0" w:color="000000"/>
              <w:bottom w:val="single" w:sz="4" w:space="0" w:color="000000"/>
            </w:tcBorders>
            <w:vAlign w:val="bottom"/>
          </w:tcPr>
          <w:p w14:paraId="27271F7E" w14:textId="77777777" w:rsidR="00785213" w:rsidRDefault="00785213" w:rsidP="00780D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vAlign w:val="bottom"/>
          </w:tcPr>
          <w:p w14:paraId="22EFF6F9" w14:textId="7F77AE53" w:rsidR="00785213" w:rsidRDefault="008C7371" w:rsidP="00780D68">
            <w:pPr>
              <w:rPr>
                <w:rFonts w:ascii="Verdana" w:hAnsi="Verdana" w:cs="Arial"/>
                <w:sz w:val="20"/>
                <w:szCs w:val="20"/>
              </w:rPr>
            </w:pPr>
            <w:r>
              <w:rPr>
                <w:rFonts w:ascii="Verdana" w:hAnsi="Verdana" w:cs="Arial"/>
                <w:sz w:val="20"/>
                <w:szCs w:val="20"/>
              </w:rPr>
              <w:t>Notices</w:t>
            </w:r>
          </w:p>
        </w:tc>
        <w:tc>
          <w:tcPr>
            <w:tcW w:w="2335" w:type="dxa"/>
            <w:tcBorders>
              <w:left w:val="single" w:sz="4" w:space="0" w:color="000000"/>
              <w:bottom w:val="single" w:sz="4" w:space="0" w:color="000000"/>
            </w:tcBorders>
            <w:vAlign w:val="bottom"/>
          </w:tcPr>
          <w:p w14:paraId="6AE26BE5" w14:textId="788D76C2" w:rsidR="00785213" w:rsidRDefault="008C7371" w:rsidP="00780D68">
            <w:pPr>
              <w:rPr>
                <w:rFonts w:ascii="Verdana" w:hAnsi="Verdana" w:cs="Arial"/>
                <w:sz w:val="20"/>
                <w:szCs w:val="20"/>
              </w:rPr>
            </w:pPr>
            <w:r>
              <w:rPr>
                <w:rFonts w:ascii="Verdana" w:hAnsi="Verdana" w:cs="Arial"/>
                <w:sz w:val="20"/>
                <w:szCs w:val="20"/>
              </w:rPr>
              <w:t>Redirect to next: Add, display all notices</w:t>
            </w:r>
          </w:p>
        </w:tc>
        <w:tc>
          <w:tcPr>
            <w:tcW w:w="2275" w:type="dxa"/>
            <w:tcBorders>
              <w:left w:val="single" w:sz="4" w:space="0" w:color="000000"/>
              <w:bottom w:val="single" w:sz="4" w:space="0" w:color="000000"/>
            </w:tcBorders>
            <w:vAlign w:val="bottom"/>
          </w:tcPr>
          <w:p w14:paraId="0B522E4D"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vAlign w:val="bottom"/>
          </w:tcPr>
          <w:p w14:paraId="6AC6E80F"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1D940DF5" w14:textId="77777777" w:rsidTr="00780D68">
        <w:trPr>
          <w:trHeight w:val="360"/>
        </w:trPr>
        <w:tc>
          <w:tcPr>
            <w:tcW w:w="571" w:type="dxa"/>
            <w:tcBorders>
              <w:left w:val="single" w:sz="4" w:space="0" w:color="000000"/>
              <w:bottom w:val="single" w:sz="4" w:space="0" w:color="000000"/>
            </w:tcBorders>
            <w:vAlign w:val="bottom"/>
          </w:tcPr>
          <w:p w14:paraId="75C3B9EF" w14:textId="77777777" w:rsidR="00785213" w:rsidRDefault="00785213" w:rsidP="00780D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vAlign w:val="bottom"/>
          </w:tcPr>
          <w:p w14:paraId="70C0F5D7" w14:textId="228A1A11" w:rsidR="00785213" w:rsidRDefault="008C7371" w:rsidP="00780D68">
            <w:pPr>
              <w:rPr>
                <w:rFonts w:ascii="Verdana" w:hAnsi="Verdana" w:cs="Arial"/>
                <w:sz w:val="20"/>
                <w:szCs w:val="20"/>
              </w:rPr>
            </w:pPr>
            <w:r>
              <w:rPr>
                <w:rFonts w:ascii="Verdana" w:hAnsi="Verdana" w:cs="Arial"/>
                <w:sz w:val="20"/>
                <w:szCs w:val="20"/>
              </w:rPr>
              <w:t>Subjects</w:t>
            </w:r>
          </w:p>
        </w:tc>
        <w:tc>
          <w:tcPr>
            <w:tcW w:w="2335" w:type="dxa"/>
            <w:tcBorders>
              <w:left w:val="single" w:sz="4" w:space="0" w:color="000000"/>
              <w:bottom w:val="single" w:sz="4" w:space="0" w:color="000000"/>
            </w:tcBorders>
            <w:vAlign w:val="bottom"/>
          </w:tcPr>
          <w:p w14:paraId="35A4283A" w14:textId="0797D914" w:rsidR="00785213" w:rsidRDefault="008C7371" w:rsidP="00780D68">
            <w:pPr>
              <w:rPr>
                <w:rFonts w:ascii="Verdana" w:hAnsi="Verdana" w:cs="Arial"/>
                <w:sz w:val="20"/>
                <w:szCs w:val="20"/>
              </w:rPr>
            </w:pPr>
            <w:r>
              <w:rPr>
                <w:rFonts w:ascii="Verdana" w:hAnsi="Verdana" w:cs="Arial"/>
                <w:sz w:val="20"/>
                <w:szCs w:val="20"/>
              </w:rPr>
              <w:t xml:space="preserve">Redirect to next: Add, display all subjects </w:t>
            </w:r>
          </w:p>
        </w:tc>
        <w:tc>
          <w:tcPr>
            <w:tcW w:w="2275" w:type="dxa"/>
            <w:tcBorders>
              <w:left w:val="single" w:sz="4" w:space="0" w:color="000000"/>
              <w:bottom w:val="single" w:sz="4" w:space="0" w:color="000000"/>
            </w:tcBorders>
            <w:vAlign w:val="bottom"/>
          </w:tcPr>
          <w:p w14:paraId="75A7FAEE"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vAlign w:val="bottom"/>
          </w:tcPr>
          <w:p w14:paraId="48526FB3"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08BE821E" w14:textId="77777777" w:rsidTr="00780D68">
        <w:trPr>
          <w:trHeight w:val="360"/>
        </w:trPr>
        <w:tc>
          <w:tcPr>
            <w:tcW w:w="571" w:type="dxa"/>
            <w:tcBorders>
              <w:left w:val="single" w:sz="4" w:space="0" w:color="000000"/>
              <w:bottom w:val="single" w:sz="4" w:space="0" w:color="000000"/>
            </w:tcBorders>
            <w:vAlign w:val="bottom"/>
          </w:tcPr>
          <w:p w14:paraId="53E82102" w14:textId="77777777" w:rsidR="00785213" w:rsidRDefault="00785213" w:rsidP="00780D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vAlign w:val="bottom"/>
          </w:tcPr>
          <w:p w14:paraId="0B471BA0" w14:textId="5DA76E92" w:rsidR="00785213" w:rsidRDefault="008C7371" w:rsidP="00780D68">
            <w:pPr>
              <w:rPr>
                <w:rFonts w:ascii="Verdana" w:hAnsi="Verdana" w:cs="Arial"/>
                <w:sz w:val="20"/>
                <w:szCs w:val="20"/>
              </w:rPr>
            </w:pPr>
            <w:r>
              <w:rPr>
                <w:rFonts w:ascii="Verdana" w:hAnsi="Verdana" w:cs="Arial"/>
                <w:sz w:val="20"/>
                <w:szCs w:val="20"/>
              </w:rPr>
              <w:t>Complaints</w:t>
            </w:r>
          </w:p>
        </w:tc>
        <w:tc>
          <w:tcPr>
            <w:tcW w:w="2335" w:type="dxa"/>
            <w:tcBorders>
              <w:left w:val="single" w:sz="4" w:space="0" w:color="000000"/>
              <w:bottom w:val="single" w:sz="4" w:space="0" w:color="000000"/>
            </w:tcBorders>
            <w:vAlign w:val="bottom"/>
          </w:tcPr>
          <w:p w14:paraId="41FB910E" w14:textId="13D2DDB9" w:rsidR="00785213" w:rsidRDefault="008C7371" w:rsidP="00780D68">
            <w:pPr>
              <w:rPr>
                <w:rFonts w:ascii="Verdana" w:hAnsi="Verdana" w:cs="Arial"/>
                <w:sz w:val="20"/>
                <w:szCs w:val="20"/>
              </w:rPr>
            </w:pPr>
            <w:r>
              <w:rPr>
                <w:rFonts w:ascii="Verdana" w:hAnsi="Verdana" w:cs="Arial"/>
                <w:sz w:val="20"/>
                <w:szCs w:val="20"/>
              </w:rPr>
              <w:t>Redirect to next: Display and update all complaints</w:t>
            </w:r>
          </w:p>
        </w:tc>
        <w:tc>
          <w:tcPr>
            <w:tcW w:w="2275" w:type="dxa"/>
            <w:tcBorders>
              <w:left w:val="single" w:sz="4" w:space="0" w:color="000000"/>
              <w:bottom w:val="single" w:sz="4" w:space="0" w:color="000000"/>
            </w:tcBorders>
            <w:vAlign w:val="bottom"/>
          </w:tcPr>
          <w:p w14:paraId="6AF8AE4F"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vAlign w:val="bottom"/>
          </w:tcPr>
          <w:p w14:paraId="6143FFF0" w14:textId="77777777"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14:paraId="03922A1F" w14:textId="77777777" w:rsidTr="00780D68">
        <w:trPr>
          <w:trHeight w:val="360"/>
        </w:trPr>
        <w:tc>
          <w:tcPr>
            <w:tcW w:w="571" w:type="dxa"/>
            <w:tcBorders>
              <w:left w:val="single" w:sz="4" w:space="0" w:color="000000"/>
              <w:bottom w:val="single" w:sz="4" w:space="0" w:color="000000"/>
            </w:tcBorders>
            <w:vAlign w:val="bottom"/>
          </w:tcPr>
          <w:p w14:paraId="0F9269E8" w14:textId="77777777" w:rsidR="00785213" w:rsidRDefault="00785213" w:rsidP="00780D68">
            <w:pPr>
              <w:jc w:val="center"/>
              <w:rPr>
                <w:rFonts w:ascii="Verdana" w:hAnsi="Verdana" w:cs="Arial"/>
                <w:sz w:val="20"/>
                <w:szCs w:val="20"/>
              </w:rPr>
            </w:pPr>
            <w:r>
              <w:rPr>
                <w:rFonts w:ascii="Verdana" w:hAnsi="Verdana" w:cs="Arial"/>
                <w:sz w:val="20"/>
                <w:szCs w:val="20"/>
              </w:rPr>
              <w:t>10</w:t>
            </w:r>
          </w:p>
        </w:tc>
        <w:tc>
          <w:tcPr>
            <w:tcW w:w="1414" w:type="dxa"/>
            <w:tcBorders>
              <w:left w:val="single" w:sz="4" w:space="0" w:color="000000"/>
              <w:bottom w:val="single" w:sz="4" w:space="0" w:color="000000"/>
            </w:tcBorders>
            <w:vAlign w:val="bottom"/>
          </w:tcPr>
          <w:p w14:paraId="7EF594D0" w14:textId="4A07854C" w:rsidR="00785213" w:rsidRDefault="008C7371" w:rsidP="00780D68">
            <w:pPr>
              <w:rPr>
                <w:rFonts w:ascii="Verdana" w:hAnsi="Verdana" w:cs="Arial"/>
                <w:sz w:val="20"/>
                <w:szCs w:val="20"/>
              </w:rPr>
            </w:pPr>
            <w:r>
              <w:rPr>
                <w:rFonts w:ascii="Verdana" w:hAnsi="Verdana" w:cs="Arial"/>
                <w:sz w:val="20"/>
                <w:szCs w:val="20"/>
              </w:rPr>
              <w:t>Profile</w:t>
            </w:r>
            <w:r w:rsidR="00785213">
              <w:rPr>
                <w:rFonts w:ascii="Verdana" w:hAnsi="Verdana" w:cs="Arial"/>
                <w:sz w:val="20"/>
                <w:szCs w:val="20"/>
              </w:rPr>
              <w:t xml:space="preserve">  </w:t>
            </w:r>
          </w:p>
        </w:tc>
        <w:tc>
          <w:tcPr>
            <w:tcW w:w="2335" w:type="dxa"/>
            <w:tcBorders>
              <w:left w:val="single" w:sz="4" w:space="0" w:color="000000"/>
              <w:bottom w:val="single" w:sz="4" w:space="0" w:color="000000"/>
            </w:tcBorders>
            <w:vAlign w:val="bottom"/>
          </w:tcPr>
          <w:p w14:paraId="2E5ADDDC" w14:textId="1E152331" w:rsidR="00785213" w:rsidRDefault="008C7371" w:rsidP="00780D68">
            <w:pPr>
              <w:rPr>
                <w:rFonts w:ascii="Verdana" w:hAnsi="Verdana" w:cs="Arial"/>
                <w:sz w:val="20"/>
                <w:szCs w:val="20"/>
              </w:rPr>
            </w:pPr>
            <w:r>
              <w:rPr>
                <w:rFonts w:ascii="Verdana" w:hAnsi="Verdana" w:cs="Arial"/>
                <w:sz w:val="20"/>
                <w:szCs w:val="20"/>
              </w:rPr>
              <w:t xml:space="preserve">View, update profile </w:t>
            </w:r>
          </w:p>
        </w:tc>
        <w:tc>
          <w:tcPr>
            <w:tcW w:w="2275" w:type="dxa"/>
            <w:tcBorders>
              <w:left w:val="single" w:sz="4" w:space="0" w:color="000000"/>
              <w:bottom w:val="single" w:sz="4" w:space="0" w:color="000000"/>
            </w:tcBorders>
            <w:vAlign w:val="bottom"/>
          </w:tcPr>
          <w:p w14:paraId="6EFE02C8"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vAlign w:val="bottom"/>
          </w:tcPr>
          <w:p w14:paraId="21BDA5E6" w14:textId="77777777"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14:paraId="0F464203" w14:textId="77777777" w:rsidTr="00780D68">
        <w:trPr>
          <w:trHeight w:val="596"/>
        </w:trPr>
        <w:tc>
          <w:tcPr>
            <w:tcW w:w="571" w:type="dxa"/>
            <w:tcBorders>
              <w:left w:val="single" w:sz="4" w:space="0" w:color="000000"/>
              <w:bottom w:val="single" w:sz="4" w:space="0" w:color="000000"/>
            </w:tcBorders>
            <w:vAlign w:val="bottom"/>
          </w:tcPr>
          <w:p w14:paraId="19669844" w14:textId="77777777" w:rsidR="00785213" w:rsidRDefault="00785213" w:rsidP="00780D68">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vAlign w:val="bottom"/>
          </w:tcPr>
          <w:p w14:paraId="0FEC3A9A" w14:textId="64CB61C5" w:rsidR="00785213" w:rsidRDefault="008C7371" w:rsidP="00780D68">
            <w:pPr>
              <w:jc w:val="center"/>
              <w:rPr>
                <w:rFonts w:ascii="Verdana" w:hAnsi="Verdana" w:cs="Arial"/>
                <w:sz w:val="20"/>
                <w:szCs w:val="20"/>
              </w:rPr>
            </w:pPr>
            <w:r>
              <w:rPr>
                <w:rFonts w:ascii="Verdana" w:hAnsi="Verdana" w:cs="Arial"/>
                <w:sz w:val="20"/>
                <w:szCs w:val="20"/>
              </w:rPr>
              <w:t xml:space="preserve">Marks </w:t>
            </w:r>
          </w:p>
        </w:tc>
        <w:tc>
          <w:tcPr>
            <w:tcW w:w="2335" w:type="dxa"/>
            <w:tcBorders>
              <w:left w:val="single" w:sz="4" w:space="0" w:color="000000"/>
              <w:bottom w:val="single" w:sz="4" w:space="0" w:color="000000"/>
            </w:tcBorders>
            <w:vAlign w:val="bottom"/>
          </w:tcPr>
          <w:p w14:paraId="7490EDE0" w14:textId="514A67DC" w:rsidR="00785213" w:rsidRDefault="008C7371" w:rsidP="00780D68">
            <w:pPr>
              <w:rPr>
                <w:rFonts w:ascii="Verdana" w:hAnsi="Verdana" w:cs="Arial"/>
                <w:sz w:val="20"/>
                <w:szCs w:val="20"/>
              </w:rPr>
            </w:pPr>
            <w:r>
              <w:rPr>
                <w:rFonts w:ascii="Verdana" w:hAnsi="Verdana" w:cs="Arial"/>
                <w:sz w:val="20"/>
                <w:szCs w:val="20"/>
              </w:rPr>
              <w:t>Redirect to next: Add, update student marks</w:t>
            </w:r>
          </w:p>
        </w:tc>
        <w:tc>
          <w:tcPr>
            <w:tcW w:w="2275" w:type="dxa"/>
            <w:tcBorders>
              <w:left w:val="single" w:sz="4" w:space="0" w:color="000000"/>
              <w:bottom w:val="single" w:sz="4" w:space="0" w:color="000000"/>
            </w:tcBorders>
            <w:vAlign w:val="bottom"/>
          </w:tcPr>
          <w:p w14:paraId="77029299" w14:textId="77777777" w:rsidR="00785213" w:rsidRDefault="00785213" w:rsidP="00780D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vAlign w:val="bottom"/>
          </w:tcPr>
          <w:p w14:paraId="38BEEAE6"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13D75577" w14:textId="77777777" w:rsidTr="00780D68">
        <w:trPr>
          <w:trHeight w:val="596"/>
        </w:trPr>
        <w:tc>
          <w:tcPr>
            <w:tcW w:w="571" w:type="dxa"/>
            <w:tcBorders>
              <w:left w:val="single" w:sz="4" w:space="0" w:color="000000"/>
              <w:bottom w:val="single" w:sz="4" w:space="0" w:color="000000"/>
            </w:tcBorders>
            <w:vAlign w:val="bottom"/>
          </w:tcPr>
          <w:p w14:paraId="155F395F" w14:textId="77777777" w:rsidR="00785213" w:rsidRDefault="00785213" w:rsidP="00780D68">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vAlign w:val="bottom"/>
          </w:tcPr>
          <w:p w14:paraId="0128A18B" w14:textId="77777777" w:rsidR="00785213" w:rsidRDefault="00785213" w:rsidP="00780D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vAlign w:val="bottom"/>
          </w:tcPr>
          <w:p w14:paraId="0ECA1589" w14:textId="43FC5CB3" w:rsidR="00785213" w:rsidRDefault="00785213" w:rsidP="00780D68">
            <w:pPr>
              <w:rPr>
                <w:rFonts w:ascii="Verdana" w:hAnsi="Verdana" w:cs="Arial"/>
                <w:sz w:val="20"/>
                <w:szCs w:val="20"/>
              </w:rPr>
            </w:pPr>
            <w:r>
              <w:rPr>
                <w:rFonts w:ascii="Verdana" w:hAnsi="Verdana" w:cs="Arial"/>
                <w:sz w:val="20"/>
                <w:szCs w:val="20"/>
              </w:rPr>
              <w:t xml:space="preserve">It will </w:t>
            </w:r>
            <w:r w:rsidR="002D08BE">
              <w:rPr>
                <w:rFonts w:ascii="Verdana" w:hAnsi="Verdana" w:cs="Arial"/>
                <w:sz w:val="20"/>
                <w:szCs w:val="20"/>
              </w:rPr>
              <w:t>log out</w:t>
            </w:r>
            <w:r>
              <w:rPr>
                <w:rFonts w:ascii="Verdana" w:hAnsi="Verdana" w:cs="Arial"/>
                <w:sz w:val="20"/>
                <w:szCs w:val="20"/>
              </w:rPr>
              <w:t xml:space="preserve"> from user profile.</w:t>
            </w:r>
          </w:p>
        </w:tc>
        <w:tc>
          <w:tcPr>
            <w:tcW w:w="2275" w:type="dxa"/>
            <w:tcBorders>
              <w:left w:val="single" w:sz="4" w:space="0" w:color="000000"/>
              <w:bottom w:val="single" w:sz="4" w:space="0" w:color="000000"/>
            </w:tcBorders>
            <w:vAlign w:val="bottom"/>
          </w:tcPr>
          <w:p w14:paraId="79A8D98C"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vAlign w:val="bottom"/>
          </w:tcPr>
          <w:p w14:paraId="5DAEBEB7"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0CE68308" w14:textId="77777777" w:rsidTr="00780D68">
        <w:trPr>
          <w:trHeight w:val="360"/>
        </w:trPr>
        <w:tc>
          <w:tcPr>
            <w:tcW w:w="571" w:type="dxa"/>
            <w:tcBorders>
              <w:left w:val="single" w:sz="4" w:space="0" w:color="000000"/>
              <w:bottom w:val="single" w:sz="4" w:space="0" w:color="000000"/>
            </w:tcBorders>
            <w:vAlign w:val="bottom"/>
          </w:tcPr>
          <w:p w14:paraId="46F667AF" w14:textId="77777777"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414" w:type="dxa"/>
            <w:tcBorders>
              <w:left w:val="single" w:sz="4" w:space="0" w:color="000000"/>
              <w:bottom w:val="single" w:sz="4" w:space="0" w:color="000000"/>
            </w:tcBorders>
            <w:vAlign w:val="bottom"/>
          </w:tcPr>
          <w:p w14:paraId="75F479EA" w14:textId="77777777" w:rsidR="00785213" w:rsidRDefault="00785213" w:rsidP="00780D68">
            <w:pPr>
              <w:rPr>
                <w:rFonts w:ascii="Verdana" w:hAnsi="Verdana" w:cs="Arial"/>
                <w:sz w:val="20"/>
                <w:szCs w:val="20"/>
              </w:rPr>
            </w:pPr>
            <w:r>
              <w:rPr>
                <w:rFonts w:ascii="Verdana" w:hAnsi="Verdana" w:cs="Arial"/>
                <w:b/>
                <w:bCs/>
                <w:sz w:val="20"/>
                <w:szCs w:val="20"/>
              </w:rPr>
              <w:t>STATIC TESTING</w:t>
            </w:r>
          </w:p>
        </w:tc>
        <w:tc>
          <w:tcPr>
            <w:tcW w:w="2335" w:type="dxa"/>
            <w:tcBorders>
              <w:left w:val="single" w:sz="4" w:space="0" w:color="000000"/>
              <w:bottom w:val="single" w:sz="4" w:space="0" w:color="000000"/>
            </w:tcBorders>
            <w:vAlign w:val="bottom"/>
          </w:tcPr>
          <w:p w14:paraId="3EF601F1" w14:textId="77777777" w:rsidR="00785213" w:rsidRDefault="00785213" w:rsidP="00780D68">
            <w:pPr>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vAlign w:val="bottom"/>
          </w:tcPr>
          <w:p w14:paraId="7EB53ECF" w14:textId="77777777"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vAlign w:val="bottom"/>
          </w:tcPr>
          <w:p w14:paraId="0A377740" w14:textId="77777777" w:rsidR="00785213" w:rsidRDefault="00785213" w:rsidP="00780D68">
            <w:pPr>
              <w:jc w:val="center"/>
              <w:rPr>
                <w:rFonts w:ascii="Verdana" w:hAnsi="Verdana" w:cs="Arial"/>
                <w:sz w:val="20"/>
                <w:szCs w:val="20"/>
              </w:rPr>
            </w:pPr>
            <w:r>
              <w:rPr>
                <w:rFonts w:ascii="Verdana" w:hAnsi="Verdana" w:cs="Arial"/>
                <w:sz w:val="20"/>
                <w:szCs w:val="20"/>
              </w:rPr>
              <w:t> </w:t>
            </w:r>
          </w:p>
        </w:tc>
      </w:tr>
      <w:tr w:rsidR="00785213" w14:paraId="5C252E5B" w14:textId="77777777" w:rsidTr="00780D68">
        <w:trPr>
          <w:trHeight w:val="360"/>
        </w:trPr>
        <w:tc>
          <w:tcPr>
            <w:tcW w:w="571" w:type="dxa"/>
            <w:tcBorders>
              <w:left w:val="single" w:sz="4" w:space="0" w:color="000000"/>
              <w:bottom w:val="single" w:sz="4" w:space="0" w:color="000000"/>
            </w:tcBorders>
            <w:vAlign w:val="bottom"/>
          </w:tcPr>
          <w:p w14:paraId="023D86E7" w14:textId="77777777"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sz="4" w:space="0" w:color="000000"/>
              <w:bottom w:val="single" w:sz="4" w:space="0" w:color="000000"/>
            </w:tcBorders>
            <w:vAlign w:val="bottom"/>
          </w:tcPr>
          <w:p w14:paraId="0D6CF9DA" w14:textId="77777777"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335" w:type="dxa"/>
            <w:tcBorders>
              <w:left w:val="single" w:sz="4" w:space="0" w:color="000000"/>
              <w:bottom w:val="single" w:sz="4" w:space="0" w:color="000000"/>
            </w:tcBorders>
            <w:vAlign w:val="bottom"/>
          </w:tcPr>
          <w:p w14:paraId="28B9E0F0" w14:textId="77777777" w:rsidR="00785213" w:rsidRDefault="00785213" w:rsidP="00780D68">
            <w:pPr>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vAlign w:val="bottom"/>
          </w:tcPr>
          <w:p w14:paraId="7DF71F44" w14:textId="77777777"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vAlign w:val="bottom"/>
          </w:tcPr>
          <w:p w14:paraId="0C7769DE" w14:textId="77777777" w:rsidR="00785213" w:rsidRDefault="00785213" w:rsidP="00780D68">
            <w:pPr>
              <w:rPr>
                <w:rFonts w:ascii="Verdana" w:hAnsi="Verdana" w:cs="Arial"/>
                <w:sz w:val="20"/>
                <w:szCs w:val="20"/>
              </w:rPr>
            </w:pPr>
          </w:p>
        </w:tc>
      </w:tr>
      <w:tr w:rsidR="00785213" w14:paraId="096183E6" w14:textId="77777777" w:rsidTr="00780D68">
        <w:trPr>
          <w:trHeight w:val="360"/>
        </w:trPr>
        <w:tc>
          <w:tcPr>
            <w:tcW w:w="571" w:type="dxa"/>
            <w:tcBorders>
              <w:left w:val="single" w:sz="4" w:space="0" w:color="000000"/>
              <w:bottom w:val="single" w:sz="4" w:space="0" w:color="000000"/>
            </w:tcBorders>
            <w:vAlign w:val="bottom"/>
          </w:tcPr>
          <w:p w14:paraId="1970488E" w14:textId="77777777"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vAlign w:val="bottom"/>
          </w:tcPr>
          <w:p w14:paraId="039C2DDB" w14:textId="77777777"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335" w:type="dxa"/>
            <w:tcBorders>
              <w:left w:val="single" w:sz="4" w:space="0" w:color="000000"/>
              <w:bottom w:val="single" w:sz="4" w:space="0" w:color="000000"/>
            </w:tcBorders>
            <w:vAlign w:val="bottom"/>
          </w:tcPr>
          <w:p w14:paraId="1997DBDD" w14:textId="77777777" w:rsidR="00785213" w:rsidRDefault="00785213" w:rsidP="00780D68">
            <w:pPr>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vAlign w:val="bottom"/>
          </w:tcPr>
          <w:p w14:paraId="71DA74B0" w14:textId="77777777"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vAlign w:val="bottom"/>
          </w:tcPr>
          <w:p w14:paraId="64BB881C" w14:textId="77777777" w:rsidR="00785213" w:rsidRDefault="00785213" w:rsidP="00780D68">
            <w:pPr>
              <w:rPr>
                <w:rFonts w:ascii="Verdana" w:hAnsi="Verdana" w:cs="Arial"/>
                <w:sz w:val="20"/>
                <w:szCs w:val="20"/>
              </w:rPr>
            </w:pPr>
            <w:r>
              <w:rPr>
                <w:rFonts w:ascii="Verdana" w:hAnsi="Verdana" w:cs="Arial"/>
                <w:sz w:val="20"/>
                <w:szCs w:val="20"/>
              </w:rPr>
              <w:t> </w:t>
            </w:r>
          </w:p>
        </w:tc>
      </w:tr>
    </w:tbl>
    <w:p w14:paraId="7D0DCD57" w14:textId="77777777" w:rsidR="00785213" w:rsidRDefault="00785213" w:rsidP="00785213"/>
    <w:p w14:paraId="158B8B0E" w14:textId="77777777" w:rsidR="00785213" w:rsidRDefault="00785213" w:rsidP="00785213">
      <w:pPr>
        <w:jc w:val="both"/>
        <w:rPr>
          <w:b/>
          <w:bCs/>
        </w:rPr>
      </w:pPr>
    </w:p>
    <w:p w14:paraId="256242B9" w14:textId="77777777" w:rsidR="00785213" w:rsidRDefault="00785213" w:rsidP="00785213">
      <w:pPr>
        <w:jc w:val="both"/>
        <w:rPr>
          <w:b/>
          <w:bCs/>
        </w:rPr>
      </w:pPr>
    </w:p>
    <w:p w14:paraId="45A6743F" w14:textId="77777777" w:rsidR="00785213" w:rsidRDefault="00785213" w:rsidP="00785213">
      <w:pPr>
        <w:pageBreakBefore/>
        <w:jc w:val="both"/>
        <w:rPr>
          <w:b/>
          <w:bCs/>
        </w:rPr>
      </w:pPr>
    </w:p>
    <w:p w14:paraId="1DC661D7" w14:textId="77777777" w:rsidR="00785213" w:rsidRDefault="00785213" w:rsidP="00785213">
      <w:pPr>
        <w:jc w:val="both"/>
      </w:pPr>
      <w:r>
        <w:rPr>
          <w:b/>
          <w:bCs/>
        </w:rPr>
        <w:t>6. PROJECT MANAGEMENT RELATED STATISTICS</w:t>
      </w:r>
    </w:p>
    <w:p w14:paraId="5EA43D7C" w14:textId="77777777" w:rsidR="00785213" w:rsidRDefault="00785213" w:rsidP="00785213">
      <w:pPr>
        <w:ind w:left="720"/>
        <w:jc w:val="both"/>
        <w:rPr>
          <w:b/>
          <w:bCs/>
          <w:sz w:val="20"/>
          <w:lang w:val="en-IN"/>
        </w:rPr>
      </w:pPr>
    </w:p>
    <w:p w14:paraId="5DD7A9B8" w14:textId="77777777" w:rsidR="00785213" w:rsidRDefault="00000000" w:rsidP="00785213">
      <w:pPr>
        <w:ind w:left="720"/>
        <w:jc w:val="both"/>
        <w:rPr>
          <w:b/>
          <w:bCs/>
          <w:sz w:val="20"/>
          <w:lang w:val="en-IN"/>
        </w:rPr>
      </w:pPr>
      <w:r>
        <w:rPr>
          <w:noProof/>
          <w:lang w:val="en-IN" w:eastAsia="en-IN"/>
        </w:rPr>
        <w:pict w14:anchorId="30FC83EA">
          <v:line id="Straight Connector 20" o:spid="_x0000_s2051"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14:paraId="3FE039B5" w14:textId="77777777" w:rsidTr="00785213">
        <w:trPr>
          <w:trHeight w:val="667"/>
        </w:trPr>
        <w:tc>
          <w:tcPr>
            <w:tcW w:w="1781" w:type="dxa"/>
            <w:tcBorders>
              <w:top w:val="double" w:sz="1" w:space="0" w:color="808080"/>
              <w:left w:val="double" w:sz="1" w:space="0" w:color="808080"/>
              <w:bottom w:val="double" w:sz="1" w:space="0" w:color="808080"/>
            </w:tcBorders>
            <w:vAlign w:val="center"/>
          </w:tcPr>
          <w:p w14:paraId="3596D25C" w14:textId="77777777"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vAlign w:val="center"/>
          </w:tcPr>
          <w:p w14:paraId="7610D714" w14:textId="77777777"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vAlign w:val="center"/>
          </w:tcPr>
          <w:p w14:paraId="7F181B4A" w14:textId="77777777"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vAlign w:val="center"/>
          </w:tcPr>
          <w:p w14:paraId="5ADBDDFE" w14:textId="77777777" w:rsidR="00785213" w:rsidRDefault="00785213" w:rsidP="00780D68">
            <w:r>
              <w:rPr>
                <w:rStyle w:val="Strong"/>
                <w:rFonts w:ascii="Verdana" w:hAnsi="Verdana" w:cs="Verdana"/>
                <w:color w:val="000000"/>
                <w:sz w:val="20"/>
                <w:szCs w:val="15"/>
              </w:rPr>
              <w:t>Additional Notes</w:t>
            </w:r>
          </w:p>
        </w:tc>
      </w:tr>
      <w:tr w:rsidR="00785213" w14:paraId="2351929F" w14:textId="77777777" w:rsidTr="00785213">
        <w:trPr>
          <w:trHeight w:val="790"/>
        </w:trPr>
        <w:tc>
          <w:tcPr>
            <w:tcW w:w="1781" w:type="dxa"/>
            <w:tcBorders>
              <w:top w:val="double" w:sz="1" w:space="0" w:color="808080"/>
              <w:left w:val="double" w:sz="1" w:space="0" w:color="808080"/>
              <w:bottom w:val="double" w:sz="1" w:space="0" w:color="808080"/>
            </w:tcBorders>
            <w:vAlign w:val="center"/>
          </w:tcPr>
          <w:p w14:paraId="1812A5D4" w14:textId="01C320A3" w:rsidR="00785213" w:rsidRDefault="008C7371" w:rsidP="00780D68">
            <w:pPr>
              <w:rPr>
                <w:rFonts w:ascii="Verdana" w:hAnsi="Verdana" w:cs="Verdana"/>
                <w:color w:val="000000"/>
                <w:sz w:val="20"/>
                <w:szCs w:val="15"/>
              </w:rPr>
            </w:pPr>
            <w:r>
              <w:rPr>
                <w:rFonts w:ascii="Verdana" w:hAnsi="Verdana" w:cs="Verdana"/>
                <w:color w:val="000000"/>
                <w:sz w:val="20"/>
                <w:szCs w:val="15"/>
              </w:rPr>
              <w:t>JULY</w:t>
            </w:r>
            <w:r w:rsidR="00785213">
              <w:rPr>
                <w:rFonts w:ascii="Verdana" w:hAnsi="Verdana" w:cs="Verdana"/>
                <w:color w:val="000000"/>
                <w:sz w:val="20"/>
                <w:szCs w:val="15"/>
              </w:rPr>
              <w:t xml:space="preserve"> </w:t>
            </w:r>
            <w:r>
              <w:rPr>
                <w:rFonts w:ascii="Verdana" w:hAnsi="Verdana" w:cs="Verdana"/>
                <w:color w:val="000000"/>
                <w:sz w:val="20"/>
                <w:szCs w:val="15"/>
              </w:rPr>
              <w:t>21</w:t>
            </w:r>
            <w:r w:rsidR="00785213">
              <w:rPr>
                <w:rFonts w:ascii="Verdana" w:hAnsi="Verdana" w:cs="Verdana"/>
                <w:color w:val="000000"/>
                <w:sz w:val="20"/>
                <w:szCs w:val="15"/>
              </w:rPr>
              <w:t>,20</w:t>
            </w:r>
            <w:r>
              <w:rPr>
                <w:rFonts w:ascii="Verdana" w:hAnsi="Verdana" w:cs="Verdana"/>
                <w:color w:val="000000"/>
                <w:sz w:val="20"/>
                <w:szCs w:val="15"/>
              </w:rPr>
              <w:t>25</w:t>
            </w:r>
          </w:p>
        </w:tc>
        <w:tc>
          <w:tcPr>
            <w:tcW w:w="3016" w:type="dxa"/>
            <w:tcBorders>
              <w:top w:val="double" w:sz="1" w:space="0" w:color="808080"/>
              <w:left w:val="double" w:sz="1" w:space="0" w:color="808080"/>
              <w:bottom w:val="double" w:sz="1" w:space="0" w:color="808080"/>
            </w:tcBorders>
            <w:vAlign w:val="center"/>
          </w:tcPr>
          <w:p w14:paraId="1E707E06"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vAlign w:val="center"/>
          </w:tcPr>
          <w:p w14:paraId="5C9F7502"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vAlign w:val="center"/>
          </w:tcPr>
          <w:p w14:paraId="6C58BCD8" w14:textId="7C264099" w:rsidR="00785213" w:rsidRDefault="00785213" w:rsidP="00780D68">
            <w:r>
              <w:rPr>
                <w:rFonts w:ascii="Verdana" w:hAnsi="Verdana" w:cs="Verdana"/>
                <w:color w:val="000000"/>
                <w:sz w:val="20"/>
                <w:szCs w:val="15"/>
              </w:rPr>
              <w:t>Our team met the client Mr. Nitin</w:t>
            </w:r>
            <w:r w:rsidR="002D08BE">
              <w:rPr>
                <w:rFonts w:ascii="Verdana" w:hAnsi="Verdana" w:cs="Verdana"/>
                <w:color w:val="000000"/>
                <w:sz w:val="20"/>
                <w:szCs w:val="15"/>
              </w:rPr>
              <w:t xml:space="preserve"> </w:t>
            </w:r>
            <w:r>
              <w:rPr>
                <w:rFonts w:ascii="Verdana" w:hAnsi="Verdana" w:cs="Verdana"/>
                <w:color w:val="000000"/>
                <w:sz w:val="20"/>
                <w:szCs w:val="15"/>
              </w:rPr>
              <w:t>kudale (CEO, SIIT Pune) to know his requirements.</w:t>
            </w:r>
          </w:p>
        </w:tc>
      </w:tr>
      <w:tr w:rsidR="00785213" w14:paraId="2CCFEDA9" w14:textId="77777777" w:rsidTr="00785213">
        <w:trPr>
          <w:trHeight w:val="1065"/>
        </w:trPr>
        <w:tc>
          <w:tcPr>
            <w:tcW w:w="1781" w:type="dxa"/>
            <w:tcBorders>
              <w:top w:val="double" w:sz="1" w:space="0" w:color="808080"/>
              <w:left w:val="double" w:sz="1" w:space="0" w:color="808080"/>
              <w:bottom w:val="double" w:sz="1" w:space="0" w:color="808080"/>
            </w:tcBorders>
            <w:vAlign w:val="center"/>
          </w:tcPr>
          <w:p w14:paraId="0B72A3D3" w14:textId="7C1FFF47" w:rsidR="00785213" w:rsidRDefault="008C7371" w:rsidP="00780D68">
            <w:pPr>
              <w:rPr>
                <w:rFonts w:ascii="Verdana" w:eastAsia="Arial Unicode MS" w:hAnsi="Verdana" w:cs="Arial Unicode MS"/>
                <w:color w:val="000000"/>
                <w:sz w:val="20"/>
                <w:szCs w:val="15"/>
              </w:rPr>
            </w:pPr>
            <w:r>
              <w:rPr>
                <w:rFonts w:ascii="Verdana" w:hAnsi="Verdana" w:cs="Verdana"/>
                <w:color w:val="000000"/>
                <w:sz w:val="20"/>
                <w:szCs w:val="15"/>
              </w:rPr>
              <w:t>JULY 22,2025</w:t>
            </w:r>
          </w:p>
        </w:tc>
        <w:tc>
          <w:tcPr>
            <w:tcW w:w="3016" w:type="dxa"/>
            <w:tcBorders>
              <w:top w:val="double" w:sz="1" w:space="0" w:color="808080"/>
              <w:left w:val="double" w:sz="1" w:space="0" w:color="808080"/>
              <w:bottom w:val="double" w:sz="1" w:space="0" w:color="808080"/>
            </w:tcBorders>
            <w:vAlign w:val="center"/>
          </w:tcPr>
          <w:p w14:paraId="480382C2" w14:textId="77777777"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14:paraId="49BC33A7" w14:textId="77777777"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vAlign w:val="center"/>
          </w:tcPr>
          <w:p w14:paraId="54166C14"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14:paraId="7B3D1002"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vAlign w:val="center"/>
          </w:tcPr>
          <w:p w14:paraId="709C0746" w14:textId="47B4170A" w:rsidR="00785213" w:rsidRDefault="00785213" w:rsidP="00780D68">
            <w:r>
              <w:rPr>
                <w:rFonts w:ascii="Verdana" w:hAnsi="Verdana" w:cs="Verdana"/>
                <w:color w:val="000000"/>
                <w:sz w:val="20"/>
                <w:szCs w:val="15"/>
              </w:rPr>
              <w:t xml:space="preserve">The </w:t>
            </w:r>
            <w:r w:rsidR="002D08BE">
              <w:rPr>
                <w:rFonts w:ascii="Verdana" w:hAnsi="Verdana" w:cs="Verdana"/>
                <w:color w:val="000000"/>
                <w:sz w:val="20"/>
                <w:szCs w:val="15"/>
              </w:rPr>
              <w:t>first</w:t>
            </w:r>
            <w:r>
              <w:rPr>
                <w:rFonts w:ascii="Verdana" w:hAnsi="Verdana" w:cs="Verdana"/>
                <w:color w:val="000000"/>
                <w:sz w:val="20"/>
                <w:szCs w:val="15"/>
              </w:rPr>
              <w:t xml:space="preserve"> SRS was presented to the client to understand his requirements better</w:t>
            </w:r>
          </w:p>
        </w:tc>
      </w:tr>
      <w:tr w:rsidR="00785213" w14:paraId="69B47488" w14:textId="77777777" w:rsidTr="00785213">
        <w:trPr>
          <w:trHeight w:val="878"/>
        </w:trPr>
        <w:tc>
          <w:tcPr>
            <w:tcW w:w="1781" w:type="dxa"/>
            <w:tcBorders>
              <w:top w:val="double" w:sz="1" w:space="0" w:color="808080"/>
              <w:left w:val="double" w:sz="1" w:space="0" w:color="808080"/>
              <w:bottom w:val="double" w:sz="1" w:space="0" w:color="808080"/>
            </w:tcBorders>
            <w:vAlign w:val="center"/>
          </w:tcPr>
          <w:p w14:paraId="3FDD2F28" w14:textId="480A7114" w:rsidR="00785213" w:rsidRDefault="008C7371" w:rsidP="00780D68">
            <w:pPr>
              <w:rPr>
                <w:rFonts w:ascii="Verdana" w:hAnsi="Verdana" w:cs="Verdana"/>
                <w:color w:val="000000"/>
                <w:sz w:val="20"/>
                <w:szCs w:val="15"/>
              </w:rPr>
            </w:pPr>
            <w:r>
              <w:rPr>
                <w:rFonts w:ascii="Verdana" w:hAnsi="Verdana" w:cs="Verdana"/>
                <w:color w:val="000000"/>
                <w:sz w:val="20"/>
                <w:szCs w:val="15"/>
              </w:rPr>
              <w:t>JULY 23,2025</w:t>
            </w:r>
          </w:p>
        </w:tc>
        <w:tc>
          <w:tcPr>
            <w:tcW w:w="3016" w:type="dxa"/>
            <w:tcBorders>
              <w:top w:val="double" w:sz="1" w:space="0" w:color="808080"/>
              <w:left w:val="double" w:sz="1" w:space="0" w:color="808080"/>
              <w:bottom w:val="double" w:sz="1" w:space="0" w:color="808080"/>
            </w:tcBorders>
            <w:vAlign w:val="center"/>
          </w:tcPr>
          <w:p w14:paraId="2366E54E"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vAlign w:val="center"/>
          </w:tcPr>
          <w:p w14:paraId="3D7797A9"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14:paraId="3001FC52"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vAlign w:val="center"/>
          </w:tcPr>
          <w:p w14:paraId="5739AC08" w14:textId="78C36526"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 xml:space="preserve">Database Design </w:t>
            </w:r>
            <w:r w:rsidR="002D08BE">
              <w:rPr>
                <w:rFonts w:ascii="Verdana" w:eastAsia="Arial Unicode MS" w:hAnsi="Verdana" w:cs="Arial Unicode MS"/>
                <w:color w:val="000000"/>
                <w:sz w:val="20"/>
                <w:szCs w:val="15"/>
              </w:rPr>
              <w:t>completed.</w:t>
            </w:r>
          </w:p>
          <w:p w14:paraId="5A898B5E" w14:textId="77777777" w:rsidR="00785213" w:rsidRDefault="00785213" w:rsidP="00780D68">
            <w:pPr>
              <w:rPr>
                <w:rFonts w:ascii="Verdana" w:eastAsia="Arial Unicode MS" w:hAnsi="Verdana" w:cs="Arial Unicode MS"/>
                <w:color w:val="000000"/>
                <w:sz w:val="20"/>
                <w:szCs w:val="15"/>
              </w:rPr>
            </w:pPr>
          </w:p>
        </w:tc>
      </w:tr>
      <w:tr w:rsidR="00785213" w14:paraId="556DD84E" w14:textId="77777777" w:rsidTr="00785213">
        <w:trPr>
          <w:trHeight w:val="1333"/>
        </w:trPr>
        <w:tc>
          <w:tcPr>
            <w:tcW w:w="1781" w:type="dxa"/>
            <w:tcBorders>
              <w:top w:val="double" w:sz="1" w:space="0" w:color="808080"/>
              <w:left w:val="double" w:sz="1" w:space="0" w:color="808080"/>
              <w:bottom w:val="double" w:sz="1" w:space="0" w:color="808080"/>
            </w:tcBorders>
            <w:vAlign w:val="center"/>
          </w:tcPr>
          <w:p w14:paraId="4AE76803" w14:textId="5FF5DC7A" w:rsidR="00785213" w:rsidRDefault="008C7371" w:rsidP="00780D68">
            <w:pPr>
              <w:rPr>
                <w:rFonts w:ascii="Verdana" w:hAnsi="Verdana" w:cs="Verdana"/>
                <w:color w:val="000000"/>
                <w:sz w:val="20"/>
                <w:szCs w:val="15"/>
              </w:rPr>
            </w:pPr>
            <w:r>
              <w:rPr>
                <w:rFonts w:ascii="Verdana" w:hAnsi="Verdana" w:cs="Verdana"/>
                <w:color w:val="000000"/>
                <w:sz w:val="20"/>
                <w:szCs w:val="15"/>
              </w:rPr>
              <w:t>JULY 24,2025</w:t>
            </w:r>
          </w:p>
        </w:tc>
        <w:tc>
          <w:tcPr>
            <w:tcW w:w="3016" w:type="dxa"/>
            <w:tcBorders>
              <w:top w:val="double" w:sz="1" w:space="0" w:color="808080"/>
              <w:left w:val="double" w:sz="1" w:space="0" w:color="808080"/>
              <w:bottom w:val="double" w:sz="1" w:space="0" w:color="808080"/>
            </w:tcBorders>
            <w:vAlign w:val="center"/>
          </w:tcPr>
          <w:p w14:paraId="2A8E166E" w14:textId="26478994"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Business Logic Component </w:t>
            </w:r>
            <w:r w:rsidR="002D08BE">
              <w:rPr>
                <w:rFonts w:ascii="Verdana" w:hAnsi="Verdana" w:cs="Verdana"/>
                <w:color w:val="000000"/>
                <w:sz w:val="20"/>
                <w:szCs w:val="15"/>
              </w:rPr>
              <w:t>Design</w:t>
            </w:r>
            <w:r>
              <w:rPr>
                <w:rFonts w:ascii="Verdana" w:hAnsi="Verdana" w:cs="Verdana"/>
                <w:color w:val="000000"/>
                <w:sz w:val="20"/>
                <w:szCs w:val="15"/>
              </w:rPr>
              <w:t xml:space="preserve"> Started</w:t>
            </w:r>
          </w:p>
        </w:tc>
        <w:tc>
          <w:tcPr>
            <w:tcW w:w="1682" w:type="dxa"/>
            <w:tcBorders>
              <w:top w:val="double" w:sz="1" w:space="0" w:color="808080"/>
              <w:left w:val="double" w:sz="1" w:space="0" w:color="808080"/>
              <w:bottom w:val="double" w:sz="1" w:space="0" w:color="808080"/>
            </w:tcBorders>
            <w:vAlign w:val="center"/>
          </w:tcPr>
          <w:p w14:paraId="27FF3D8C"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vAlign w:val="center"/>
          </w:tcPr>
          <w:p w14:paraId="05E8F78F" w14:textId="77777777" w:rsidR="00785213" w:rsidRDefault="00785213" w:rsidP="00780D68">
            <w:r>
              <w:rPr>
                <w:rFonts w:ascii="Verdana" w:eastAsia="Arial Unicode MS" w:hAnsi="Verdana" w:cs="Arial Unicode MS"/>
                <w:color w:val="000000"/>
                <w:sz w:val="20"/>
                <w:szCs w:val="15"/>
              </w:rPr>
              <w:t>----------------------</w:t>
            </w:r>
          </w:p>
        </w:tc>
      </w:tr>
      <w:tr w:rsidR="00785213" w14:paraId="6F9B85D7"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720FFA61" w14:textId="29783724"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JULY 25-26,2025</w:t>
            </w:r>
          </w:p>
        </w:tc>
        <w:tc>
          <w:tcPr>
            <w:tcW w:w="3016" w:type="dxa"/>
            <w:tcBorders>
              <w:top w:val="double" w:sz="1" w:space="0" w:color="808080"/>
              <w:left w:val="double" w:sz="1" w:space="0" w:color="808080"/>
              <w:bottom w:val="double" w:sz="1" w:space="0" w:color="808080"/>
            </w:tcBorders>
            <w:vAlign w:val="center"/>
          </w:tcPr>
          <w:p w14:paraId="6A055778"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vAlign w:val="center"/>
          </w:tcPr>
          <w:p w14:paraId="69F976B9"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vAlign w:val="center"/>
          </w:tcPr>
          <w:p w14:paraId="224C9923" w14:textId="77777777" w:rsidR="00785213" w:rsidRDefault="00785213" w:rsidP="00780D68">
            <w:r>
              <w:rPr>
                <w:rFonts w:ascii="Verdana" w:hAnsi="Verdana" w:cs="Verdana"/>
                <w:color w:val="000000"/>
                <w:sz w:val="20"/>
                <w:szCs w:val="15"/>
              </w:rPr>
              <w:t>70% of Class Library implemented.</w:t>
            </w:r>
          </w:p>
        </w:tc>
      </w:tr>
      <w:tr w:rsidR="00785213" w14:paraId="24BD650E"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3C6A76CD" w14:textId="26F89556"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JULY 27-28,2025</w:t>
            </w:r>
          </w:p>
        </w:tc>
        <w:tc>
          <w:tcPr>
            <w:tcW w:w="3016" w:type="dxa"/>
            <w:tcBorders>
              <w:top w:val="double" w:sz="1" w:space="0" w:color="808080"/>
              <w:left w:val="double" w:sz="1" w:space="0" w:color="808080"/>
              <w:bottom w:val="double" w:sz="1" w:space="0" w:color="808080"/>
            </w:tcBorders>
            <w:vAlign w:val="center"/>
          </w:tcPr>
          <w:p w14:paraId="5B5C6D50"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vAlign w:val="center"/>
          </w:tcPr>
          <w:p w14:paraId="03DA83E9"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vAlign w:val="center"/>
          </w:tcPr>
          <w:p w14:paraId="7103400F" w14:textId="77777777" w:rsidR="00785213" w:rsidRDefault="00785213" w:rsidP="00780D68">
            <w:r>
              <w:rPr>
                <w:rFonts w:ascii="Verdana" w:hAnsi="Verdana" w:cs="Verdana"/>
                <w:color w:val="000000"/>
                <w:sz w:val="20"/>
                <w:szCs w:val="15"/>
              </w:rPr>
              <w:t>Class Library Development going on.</w:t>
            </w:r>
          </w:p>
        </w:tc>
      </w:tr>
      <w:tr w:rsidR="00785213" w14:paraId="4F3CFED3"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10DA8941" w14:textId="72477CDA"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JULY 29,2025</w:t>
            </w:r>
          </w:p>
        </w:tc>
        <w:tc>
          <w:tcPr>
            <w:tcW w:w="3016" w:type="dxa"/>
            <w:tcBorders>
              <w:top w:val="double" w:sz="1" w:space="0" w:color="808080"/>
              <w:left w:val="double" w:sz="1" w:space="0" w:color="808080"/>
              <w:bottom w:val="double" w:sz="1" w:space="0" w:color="808080"/>
            </w:tcBorders>
            <w:vAlign w:val="center"/>
          </w:tcPr>
          <w:p w14:paraId="2AD03AD0"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sz="1" w:space="0" w:color="808080"/>
              <w:left w:val="double" w:sz="1" w:space="0" w:color="808080"/>
              <w:bottom w:val="double" w:sz="1" w:space="0" w:color="808080"/>
            </w:tcBorders>
            <w:vAlign w:val="center"/>
          </w:tcPr>
          <w:p w14:paraId="116CF9E2"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sz="1" w:space="0" w:color="808080"/>
              <w:left w:val="double" w:sz="1" w:space="0" w:color="808080"/>
              <w:bottom w:val="double" w:sz="1" w:space="0" w:color="808080"/>
              <w:right w:val="double" w:sz="1" w:space="0" w:color="808080"/>
            </w:tcBorders>
            <w:vAlign w:val="center"/>
          </w:tcPr>
          <w:p w14:paraId="1CBB0F0C" w14:textId="77777777" w:rsidR="00785213" w:rsidRDefault="00785213" w:rsidP="00780D68">
            <w:r>
              <w:rPr>
                <w:rFonts w:ascii="Verdana" w:hAnsi="Verdana" w:cs="Verdana"/>
                <w:color w:val="000000"/>
                <w:sz w:val="20"/>
                <w:szCs w:val="15"/>
              </w:rPr>
              <w:t>Off</w:t>
            </w:r>
          </w:p>
        </w:tc>
      </w:tr>
      <w:tr w:rsidR="00785213" w14:paraId="0F870810"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7208B8B8" w14:textId="250BC04A"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JULY 30-31,2025</w:t>
            </w:r>
          </w:p>
        </w:tc>
        <w:tc>
          <w:tcPr>
            <w:tcW w:w="3016" w:type="dxa"/>
            <w:tcBorders>
              <w:top w:val="double" w:sz="1" w:space="0" w:color="808080"/>
              <w:left w:val="double" w:sz="1" w:space="0" w:color="808080"/>
              <w:bottom w:val="double" w:sz="1" w:space="0" w:color="808080"/>
            </w:tcBorders>
            <w:vAlign w:val="center"/>
          </w:tcPr>
          <w:p w14:paraId="53A36367" w14:textId="77777777"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3E294A4C" w14:textId="77777777"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vAlign w:val="center"/>
          </w:tcPr>
          <w:p w14:paraId="51142451"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vAlign w:val="center"/>
          </w:tcPr>
          <w:p w14:paraId="0CC2280C" w14:textId="77777777" w:rsidR="00785213" w:rsidRDefault="00785213" w:rsidP="00780D68">
            <w:r>
              <w:rPr>
                <w:rFonts w:ascii="Verdana" w:hAnsi="Verdana" w:cs="Verdana"/>
                <w:color w:val="000000"/>
                <w:sz w:val="20"/>
                <w:szCs w:val="15"/>
              </w:rPr>
              <w:t>Class Library Modified as per the need.</w:t>
            </w:r>
          </w:p>
        </w:tc>
      </w:tr>
      <w:tr w:rsidR="00785213" w14:paraId="71CCEC9B"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4A4D0E07" w14:textId="79B56C2B"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AUG 1-3,2025</w:t>
            </w:r>
          </w:p>
        </w:tc>
        <w:tc>
          <w:tcPr>
            <w:tcW w:w="3016" w:type="dxa"/>
            <w:tcBorders>
              <w:top w:val="double" w:sz="1" w:space="0" w:color="808080"/>
              <w:left w:val="double" w:sz="1" w:space="0" w:color="808080"/>
              <w:bottom w:val="double" w:sz="1" w:space="0" w:color="808080"/>
            </w:tcBorders>
            <w:vAlign w:val="center"/>
          </w:tcPr>
          <w:p w14:paraId="091FEF93" w14:textId="77777777"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29368364" w14:textId="77777777"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vAlign w:val="center"/>
          </w:tcPr>
          <w:p w14:paraId="2B5B548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vAlign w:val="center"/>
          </w:tcPr>
          <w:p w14:paraId="69C626D7" w14:textId="77777777" w:rsidR="00785213" w:rsidRDefault="00785213" w:rsidP="00780D68">
            <w:r>
              <w:rPr>
                <w:rFonts w:ascii="Verdana" w:hAnsi="Verdana" w:cs="Verdana"/>
                <w:color w:val="000000"/>
                <w:sz w:val="20"/>
                <w:szCs w:val="15"/>
              </w:rPr>
              <w:t xml:space="preserve">              --</w:t>
            </w:r>
          </w:p>
        </w:tc>
      </w:tr>
      <w:tr w:rsidR="00785213" w14:paraId="23C77B70"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5D9DE2BA" w14:textId="29FAB65C"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AUG 4-5,2025</w:t>
            </w:r>
          </w:p>
        </w:tc>
        <w:tc>
          <w:tcPr>
            <w:tcW w:w="3016" w:type="dxa"/>
            <w:tcBorders>
              <w:top w:val="double" w:sz="1" w:space="0" w:color="808080"/>
              <w:left w:val="double" w:sz="1" w:space="0" w:color="808080"/>
              <w:bottom w:val="double" w:sz="1" w:space="0" w:color="808080"/>
            </w:tcBorders>
            <w:vAlign w:val="center"/>
          </w:tcPr>
          <w:p w14:paraId="0D0FF37B"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vAlign w:val="center"/>
          </w:tcPr>
          <w:p w14:paraId="37FC7D77"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vAlign w:val="center"/>
          </w:tcPr>
          <w:p w14:paraId="6C661884" w14:textId="77777777" w:rsidR="00785213" w:rsidRDefault="00785213" w:rsidP="00780D68">
            <w:r>
              <w:rPr>
                <w:rFonts w:ascii="Verdana" w:hAnsi="Verdana" w:cs="Verdana"/>
                <w:color w:val="000000"/>
                <w:sz w:val="20"/>
                <w:szCs w:val="15"/>
              </w:rPr>
              <w:t>Module Integration was done by the Project Manager</w:t>
            </w:r>
          </w:p>
        </w:tc>
      </w:tr>
      <w:tr w:rsidR="00785213" w14:paraId="713362CC"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36D7385A" w14:textId="632456E9"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AUG 6 ,2025</w:t>
            </w:r>
          </w:p>
        </w:tc>
        <w:tc>
          <w:tcPr>
            <w:tcW w:w="3016" w:type="dxa"/>
            <w:tcBorders>
              <w:top w:val="double" w:sz="1" w:space="0" w:color="808080"/>
              <w:left w:val="double" w:sz="1" w:space="0" w:color="808080"/>
              <w:bottom w:val="double" w:sz="1" w:space="0" w:color="808080"/>
            </w:tcBorders>
            <w:vAlign w:val="center"/>
          </w:tcPr>
          <w:p w14:paraId="7999A52A"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vAlign w:val="center"/>
          </w:tcPr>
          <w:p w14:paraId="16623F9C"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vAlign w:val="center"/>
          </w:tcPr>
          <w:p w14:paraId="522F072E" w14:textId="77777777" w:rsidR="00785213" w:rsidRDefault="00785213" w:rsidP="00780D68">
            <w:r>
              <w:rPr>
                <w:rFonts w:ascii="Verdana" w:hAnsi="Verdana" w:cs="Verdana"/>
                <w:color w:val="000000"/>
                <w:sz w:val="20"/>
                <w:szCs w:val="15"/>
              </w:rPr>
              <w:t xml:space="preserve">            --</w:t>
            </w:r>
          </w:p>
        </w:tc>
      </w:tr>
      <w:tr w:rsidR="00785213" w14:paraId="709AFC36"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5B622C4F" w14:textId="63B821A9"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AUG 7,2025</w:t>
            </w:r>
          </w:p>
        </w:tc>
        <w:tc>
          <w:tcPr>
            <w:tcW w:w="3016" w:type="dxa"/>
            <w:tcBorders>
              <w:top w:val="double" w:sz="1" w:space="0" w:color="808080"/>
              <w:left w:val="double" w:sz="1" w:space="0" w:color="808080"/>
              <w:bottom w:val="double" w:sz="1" w:space="0" w:color="808080"/>
            </w:tcBorders>
            <w:vAlign w:val="center"/>
          </w:tcPr>
          <w:p w14:paraId="604ACACF" w14:textId="3B20D70E"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 xml:space="preserve">The Project was Submitted to Other Project Leader of Other Project Group </w:t>
            </w:r>
            <w:r w:rsidR="002D08BE">
              <w:rPr>
                <w:rFonts w:ascii="Verdana" w:hAnsi="Verdana" w:cs="Verdana"/>
                <w:color w:val="000000"/>
                <w:sz w:val="20"/>
                <w:szCs w:val="15"/>
              </w:rPr>
              <w:t>for</w:t>
            </w:r>
            <w:r>
              <w:rPr>
                <w:rFonts w:ascii="Verdana" w:hAnsi="Verdana" w:cs="Verdana"/>
                <w:color w:val="000000"/>
                <w:sz w:val="20"/>
                <w:szCs w:val="15"/>
              </w:rPr>
              <w:t xml:space="preserve"> Testing</w:t>
            </w:r>
          </w:p>
        </w:tc>
        <w:tc>
          <w:tcPr>
            <w:tcW w:w="1682" w:type="dxa"/>
            <w:tcBorders>
              <w:top w:val="double" w:sz="1" w:space="0" w:color="808080"/>
              <w:left w:val="double" w:sz="1" w:space="0" w:color="808080"/>
              <w:bottom w:val="double" w:sz="1" w:space="0" w:color="808080"/>
            </w:tcBorders>
            <w:vAlign w:val="center"/>
          </w:tcPr>
          <w:p w14:paraId="3053478F"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vAlign w:val="center"/>
          </w:tcPr>
          <w:p w14:paraId="05ED030F" w14:textId="77777777" w:rsidR="00785213" w:rsidRDefault="00785213" w:rsidP="00780D68">
            <w:r>
              <w:rPr>
                <w:rFonts w:ascii="Verdana" w:hAnsi="Verdana" w:cs="Verdana"/>
                <w:color w:val="000000"/>
                <w:sz w:val="20"/>
                <w:szCs w:val="15"/>
              </w:rPr>
              <w:t>The Project of Other Team was Taken up by the Team for Testing</w:t>
            </w:r>
          </w:p>
        </w:tc>
      </w:tr>
      <w:tr w:rsidR="00785213" w14:paraId="31F40B7F"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04CA9271" w14:textId="5F965E1E"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AUG 8-10,2025</w:t>
            </w:r>
          </w:p>
        </w:tc>
        <w:tc>
          <w:tcPr>
            <w:tcW w:w="3016" w:type="dxa"/>
            <w:tcBorders>
              <w:top w:val="double" w:sz="1" w:space="0" w:color="808080"/>
              <w:left w:val="double" w:sz="1" w:space="0" w:color="808080"/>
              <w:bottom w:val="double" w:sz="1" w:space="0" w:color="808080"/>
            </w:tcBorders>
            <w:vAlign w:val="center"/>
          </w:tcPr>
          <w:p w14:paraId="6A609F0A" w14:textId="53007BED" w:rsidR="00785213" w:rsidRDefault="00785213" w:rsidP="00780D68">
            <w:pPr>
              <w:pStyle w:val="NormalWeb"/>
              <w:spacing w:before="0"/>
              <w:jc w:val="center"/>
              <w:rPr>
                <w:rFonts w:ascii="Verdana" w:hAnsi="Verdana" w:cs="Verdana"/>
                <w:color w:val="000000"/>
                <w:sz w:val="20"/>
                <w:szCs w:val="15"/>
              </w:rPr>
            </w:pPr>
            <w:r>
              <w:rPr>
                <w:rFonts w:ascii="Verdana" w:hAnsi="Verdana" w:cs="Verdana"/>
                <w:color w:val="000000"/>
                <w:sz w:val="20"/>
                <w:szCs w:val="15"/>
              </w:rPr>
              <w:t xml:space="preserve">The Errors Found were </w:t>
            </w:r>
            <w:r w:rsidR="002D08BE">
              <w:rPr>
                <w:rFonts w:ascii="Verdana" w:hAnsi="Verdana" w:cs="Verdana"/>
                <w:color w:val="000000"/>
                <w:sz w:val="20"/>
                <w:szCs w:val="15"/>
              </w:rPr>
              <w:t>Removed.</w:t>
            </w:r>
          </w:p>
          <w:p w14:paraId="17C21FFF" w14:textId="77777777" w:rsidR="00785213" w:rsidRDefault="00785213" w:rsidP="00780D68">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vAlign w:val="center"/>
          </w:tcPr>
          <w:p w14:paraId="0D52398E"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vAlign w:val="center"/>
          </w:tcPr>
          <w:p w14:paraId="2676ADBE" w14:textId="77777777" w:rsidR="00785213" w:rsidRDefault="00785213" w:rsidP="00780D68">
            <w:r>
              <w:rPr>
                <w:rFonts w:ascii="Verdana" w:hAnsi="Verdana" w:cs="Verdana"/>
                <w:color w:val="000000"/>
                <w:sz w:val="20"/>
                <w:szCs w:val="15"/>
              </w:rPr>
              <w:t>The Project was complete for submission</w:t>
            </w:r>
          </w:p>
        </w:tc>
      </w:tr>
      <w:tr w:rsidR="00785213" w14:paraId="1B8A5EEA" w14:textId="77777777" w:rsidTr="00785213">
        <w:trPr>
          <w:trHeight w:val="1234"/>
        </w:trPr>
        <w:tc>
          <w:tcPr>
            <w:tcW w:w="1781" w:type="dxa"/>
            <w:tcBorders>
              <w:top w:val="double" w:sz="1" w:space="0" w:color="808080"/>
              <w:left w:val="double" w:sz="1" w:space="0" w:color="808080"/>
              <w:bottom w:val="double" w:sz="1" w:space="0" w:color="808080"/>
            </w:tcBorders>
            <w:vAlign w:val="center"/>
          </w:tcPr>
          <w:p w14:paraId="7A69C6D3" w14:textId="0E9679A6" w:rsidR="00785213" w:rsidRDefault="008C7371" w:rsidP="00780D68">
            <w:pPr>
              <w:pStyle w:val="NormalWeb"/>
              <w:spacing w:before="0" w:after="0"/>
              <w:rPr>
                <w:rFonts w:ascii="Verdana" w:hAnsi="Verdana" w:cs="Verdana"/>
                <w:color w:val="000000"/>
                <w:sz w:val="20"/>
                <w:szCs w:val="15"/>
              </w:rPr>
            </w:pPr>
            <w:r>
              <w:rPr>
                <w:rFonts w:ascii="Verdana" w:hAnsi="Verdana" w:cs="Verdana"/>
                <w:color w:val="000000"/>
                <w:sz w:val="20"/>
                <w:szCs w:val="15"/>
              </w:rPr>
              <w:t>AUG 11,2025</w:t>
            </w:r>
          </w:p>
        </w:tc>
        <w:tc>
          <w:tcPr>
            <w:tcW w:w="3016" w:type="dxa"/>
            <w:tcBorders>
              <w:top w:val="double" w:sz="1" w:space="0" w:color="808080"/>
              <w:left w:val="double" w:sz="1" w:space="0" w:color="808080"/>
              <w:bottom w:val="double" w:sz="1" w:space="0" w:color="808080"/>
            </w:tcBorders>
            <w:vAlign w:val="center"/>
          </w:tcPr>
          <w:p w14:paraId="46FD75A0" w14:textId="77777777" w:rsidR="00785213" w:rsidRDefault="00785213" w:rsidP="00780D68">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vAlign w:val="center"/>
          </w:tcPr>
          <w:p w14:paraId="04966766" w14:textId="77777777" w:rsidR="00785213" w:rsidRDefault="00785213" w:rsidP="00780D68">
            <w:pPr>
              <w:pStyle w:val="NormalWeb"/>
              <w:snapToGrid w:val="0"/>
              <w:spacing w:before="0" w:after="0"/>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vAlign w:val="center"/>
          </w:tcPr>
          <w:p w14:paraId="19097997" w14:textId="77777777" w:rsidR="00785213" w:rsidRDefault="00785213" w:rsidP="00780D68">
            <w:pPr>
              <w:snapToGrid w:val="0"/>
              <w:rPr>
                <w:rFonts w:ascii="Verdana" w:hAnsi="Verdana" w:cs="Verdana"/>
                <w:color w:val="000000"/>
                <w:sz w:val="20"/>
                <w:szCs w:val="15"/>
              </w:rPr>
            </w:pPr>
          </w:p>
        </w:tc>
      </w:tr>
    </w:tbl>
    <w:p w14:paraId="2667EE4F" w14:textId="77777777" w:rsidR="00785213" w:rsidRDefault="00785213" w:rsidP="00785213">
      <w:pPr>
        <w:pStyle w:val="Title"/>
        <w:jc w:val="both"/>
      </w:pPr>
    </w:p>
    <w:p w14:paraId="7C2E021F" w14:textId="77777777" w:rsidR="00785213" w:rsidRDefault="00785213" w:rsidP="00785213">
      <w:pPr>
        <w:pStyle w:val="Title"/>
        <w:jc w:val="both"/>
      </w:pPr>
    </w:p>
    <w:p w14:paraId="0C144CA9" w14:textId="77777777" w:rsidR="00785213" w:rsidRDefault="00785213" w:rsidP="00785213">
      <w:pPr>
        <w:pStyle w:val="Title"/>
        <w:jc w:val="both"/>
      </w:pPr>
    </w:p>
    <w:p w14:paraId="01CDAA5E" w14:textId="77777777" w:rsidR="00785213" w:rsidRDefault="00785213" w:rsidP="00785213">
      <w:pPr>
        <w:pStyle w:val="Title"/>
        <w:jc w:val="both"/>
      </w:pPr>
    </w:p>
    <w:p w14:paraId="4A0D89C0" w14:textId="77777777" w:rsidR="00785213" w:rsidRDefault="00785213" w:rsidP="00785213">
      <w:pPr>
        <w:pStyle w:val="Title"/>
        <w:jc w:val="both"/>
      </w:pPr>
    </w:p>
    <w:p w14:paraId="046A6E09" w14:textId="77777777" w:rsidR="00785213" w:rsidRDefault="00785213" w:rsidP="00785213">
      <w:pPr>
        <w:pStyle w:val="Title"/>
        <w:jc w:val="both"/>
      </w:pPr>
    </w:p>
    <w:p w14:paraId="020C0D3D" w14:textId="77777777" w:rsidR="00785213" w:rsidRDefault="00785213" w:rsidP="00785213">
      <w:pPr>
        <w:pStyle w:val="Title"/>
        <w:jc w:val="both"/>
      </w:pPr>
    </w:p>
    <w:p w14:paraId="236498F4" w14:textId="77777777" w:rsidR="00785213" w:rsidRDefault="00785213" w:rsidP="00785213">
      <w:pPr>
        <w:pStyle w:val="Title"/>
        <w:jc w:val="both"/>
      </w:pPr>
    </w:p>
    <w:p w14:paraId="654CA088" w14:textId="77777777" w:rsidR="00785213" w:rsidRDefault="00785213" w:rsidP="00785213">
      <w:pPr>
        <w:pStyle w:val="Title"/>
        <w:jc w:val="both"/>
      </w:pPr>
    </w:p>
    <w:p w14:paraId="47B774B9" w14:textId="77777777" w:rsidR="00785213" w:rsidRDefault="00785213" w:rsidP="00785213">
      <w:pPr>
        <w:pStyle w:val="Title"/>
        <w:jc w:val="both"/>
      </w:pPr>
    </w:p>
    <w:p w14:paraId="6405A596" w14:textId="77777777" w:rsidR="00785213" w:rsidRDefault="00785213" w:rsidP="00785213">
      <w:pPr>
        <w:pStyle w:val="Title"/>
        <w:jc w:val="both"/>
      </w:pPr>
    </w:p>
    <w:p w14:paraId="47AE572A" w14:textId="77777777" w:rsidR="00785213" w:rsidRDefault="00785213" w:rsidP="00785213">
      <w:pPr>
        <w:pStyle w:val="Title"/>
        <w:jc w:val="both"/>
      </w:pPr>
    </w:p>
    <w:p w14:paraId="0652C0C6" w14:textId="77777777" w:rsidR="00785213" w:rsidRDefault="00785213" w:rsidP="00785213">
      <w:pPr>
        <w:pStyle w:val="Title"/>
        <w:jc w:val="both"/>
      </w:pPr>
    </w:p>
    <w:p w14:paraId="2FBA2F97" w14:textId="77777777" w:rsidR="00785213" w:rsidRDefault="00785213" w:rsidP="00785213">
      <w:pPr>
        <w:pStyle w:val="Title"/>
        <w:jc w:val="left"/>
      </w:pPr>
    </w:p>
    <w:p w14:paraId="14C08E86" w14:textId="77777777" w:rsidR="00785213" w:rsidRDefault="00785213" w:rsidP="00785213">
      <w:pPr>
        <w:pStyle w:val="Title"/>
        <w:jc w:val="left"/>
      </w:pPr>
    </w:p>
    <w:p w14:paraId="3A2855EA" w14:textId="77777777" w:rsidR="00785213" w:rsidRDefault="00785213" w:rsidP="00785213">
      <w:pPr>
        <w:pStyle w:val="Title"/>
        <w:jc w:val="left"/>
      </w:pPr>
    </w:p>
    <w:p w14:paraId="3874C46E" w14:textId="77777777" w:rsidR="00785213" w:rsidRDefault="00785213" w:rsidP="00785213">
      <w:pPr>
        <w:pStyle w:val="Title"/>
        <w:jc w:val="left"/>
      </w:pPr>
    </w:p>
    <w:p w14:paraId="33DF0BFC" w14:textId="0EDB80BE" w:rsidR="00786B6D" w:rsidRPr="00786B6D" w:rsidRDefault="00785213" w:rsidP="00786B6D">
      <w:pPr>
        <w:pStyle w:val="Title"/>
        <w:jc w:val="left"/>
      </w:pPr>
      <w:r>
        <w:lastRenderedPageBreak/>
        <w:t>Appendix A</w:t>
      </w:r>
    </w:p>
    <w:p w14:paraId="6AAEFCF1" w14:textId="5A86354E" w:rsidR="00785213" w:rsidRDefault="00785213" w:rsidP="0057168B">
      <w:pPr>
        <w:pStyle w:val="Title"/>
        <w:jc w:val="left"/>
      </w:pPr>
      <w:r>
        <w:rPr>
          <w:sz w:val="26"/>
        </w:rPr>
        <w:t>E</w:t>
      </w:r>
      <w:r w:rsidR="00F66B9B">
        <w:rPr>
          <w:sz w:val="26"/>
        </w:rPr>
        <w:t xml:space="preserve">ntity </w:t>
      </w:r>
      <w:r>
        <w:rPr>
          <w:sz w:val="26"/>
        </w:rPr>
        <w:t>R</w:t>
      </w:r>
      <w:r w:rsidR="00F66B9B">
        <w:rPr>
          <w:sz w:val="26"/>
        </w:rPr>
        <w:t xml:space="preserve">elationship </w:t>
      </w:r>
      <w:r>
        <w:rPr>
          <w:sz w:val="26"/>
        </w:rPr>
        <w:t>Diagr</w:t>
      </w:r>
      <w:r w:rsidR="0057168B">
        <w:rPr>
          <w:sz w:val="26"/>
        </w:rPr>
        <w:t>am</w:t>
      </w:r>
      <w:r w:rsidR="00921841">
        <w:rPr>
          <w:i/>
          <w:iCs/>
          <w:noProof/>
        </w:rPr>
        <w:t>`</w:t>
      </w:r>
      <w:r w:rsidR="0057168B">
        <w:rPr>
          <w:i/>
          <w:iCs/>
          <w:noProof/>
        </w:rPr>
        <w:drawing>
          <wp:inline distT="0" distB="0" distL="0" distR="0" wp14:anchorId="7A203244" wp14:editId="38FB8229">
            <wp:extent cx="5486400" cy="7528560"/>
            <wp:effectExtent l="0" t="0" r="0" b="0"/>
            <wp:docPr id="120934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528560"/>
                    </a:xfrm>
                    <a:prstGeom prst="rect">
                      <a:avLst/>
                    </a:prstGeom>
                    <a:noFill/>
                    <a:ln>
                      <a:noFill/>
                    </a:ln>
                  </pic:spPr>
                </pic:pic>
              </a:graphicData>
            </a:graphic>
          </wp:inline>
        </w:drawing>
      </w:r>
    </w:p>
    <w:p w14:paraId="562A918D" w14:textId="77777777" w:rsidR="00785213" w:rsidRPr="00420D26" w:rsidRDefault="00785213" w:rsidP="00785213">
      <w:pPr>
        <w:pStyle w:val="Subtitle"/>
      </w:pPr>
    </w:p>
    <w:p w14:paraId="3A1EAC8F" w14:textId="77777777" w:rsidR="00785213" w:rsidRDefault="00785213" w:rsidP="00785213">
      <w:pPr>
        <w:rPr>
          <w:b/>
          <w:bCs/>
          <w:sz w:val="30"/>
          <w:u w:val="single"/>
        </w:rPr>
      </w:pPr>
      <w:r>
        <w:rPr>
          <w:b/>
          <w:bCs/>
          <w:sz w:val="30"/>
          <w:u w:val="single"/>
        </w:rPr>
        <w:t>Data</w:t>
      </w:r>
      <w:r w:rsidR="00F66B9B">
        <w:rPr>
          <w:b/>
          <w:bCs/>
          <w:sz w:val="30"/>
          <w:u w:val="single"/>
        </w:rPr>
        <w:t xml:space="preserve"> </w:t>
      </w:r>
      <w:r>
        <w:rPr>
          <w:b/>
          <w:bCs/>
          <w:sz w:val="30"/>
          <w:u w:val="single"/>
        </w:rPr>
        <w:t>Flow Diagram:</w:t>
      </w:r>
    </w:p>
    <w:p w14:paraId="39454EF9" w14:textId="77777777" w:rsidR="000B1A2E" w:rsidRDefault="000B1A2E" w:rsidP="00785213">
      <w:pPr>
        <w:rPr>
          <w:b/>
          <w:bCs/>
          <w:sz w:val="30"/>
          <w:u w:val="single"/>
        </w:rPr>
      </w:pPr>
    </w:p>
    <w:p w14:paraId="45CEB7BA" w14:textId="091819C5" w:rsidR="00785213" w:rsidRDefault="000B1A2E" w:rsidP="00785213">
      <w:pPr>
        <w:rPr>
          <w:b/>
          <w:bCs/>
          <w:sz w:val="30"/>
          <w:u w:val="single"/>
        </w:rPr>
      </w:pPr>
      <w:r>
        <w:rPr>
          <w:noProof/>
        </w:rPr>
        <w:drawing>
          <wp:inline distT="0" distB="0" distL="0" distR="0" wp14:anchorId="3BA0F05D" wp14:editId="6CE1B0B0">
            <wp:extent cx="5486400" cy="1719580"/>
            <wp:effectExtent l="0" t="0" r="0" b="0"/>
            <wp:docPr id="935014002" name="Picture 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14002" name="Picture 2" descr="A diagram of a perso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19580"/>
                    </a:xfrm>
                    <a:prstGeom prst="rect">
                      <a:avLst/>
                    </a:prstGeom>
                    <a:noFill/>
                    <a:ln>
                      <a:noFill/>
                    </a:ln>
                  </pic:spPr>
                </pic:pic>
              </a:graphicData>
            </a:graphic>
          </wp:inline>
        </w:drawing>
      </w:r>
    </w:p>
    <w:p w14:paraId="266B22E1" w14:textId="77777777" w:rsidR="00785213" w:rsidRDefault="00785213" w:rsidP="00785213">
      <w:pPr>
        <w:rPr>
          <w:b/>
          <w:bCs/>
          <w:sz w:val="30"/>
          <w:u w:val="single"/>
        </w:rPr>
      </w:pPr>
    </w:p>
    <w:p w14:paraId="7725D013" w14:textId="77777777" w:rsidR="00785213" w:rsidRDefault="00785213" w:rsidP="00785213">
      <w:pPr>
        <w:rPr>
          <w:b/>
          <w:bCs/>
          <w:sz w:val="30"/>
          <w:u w:val="single"/>
        </w:rPr>
      </w:pPr>
    </w:p>
    <w:p w14:paraId="00AC6DE7" w14:textId="77777777" w:rsidR="00785213" w:rsidRDefault="00785213" w:rsidP="00785213">
      <w:pPr>
        <w:rPr>
          <w:b/>
          <w:bCs/>
          <w:sz w:val="30"/>
          <w:u w:val="single"/>
        </w:rPr>
      </w:pPr>
    </w:p>
    <w:p w14:paraId="7200FA47" w14:textId="77777777" w:rsidR="00785213" w:rsidRDefault="00785213" w:rsidP="00785213">
      <w:pPr>
        <w:rPr>
          <w:b/>
          <w:bCs/>
          <w:sz w:val="30"/>
          <w:u w:val="single"/>
        </w:rPr>
      </w:pPr>
    </w:p>
    <w:p w14:paraId="2A8E5AF3" w14:textId="77777777" w:rsidR="00785213" w:rsidRDefault="00785213" w:rsidP="00785213">
      <w:pPr>
        <w:rPr>
          <w:b/>
          <w:bCs/>
          <w:sz w:val="30"/>
          <w:u w:val="single"/>
        </w:rPr>
      </w:pPr>
    </w:p>
    <w:p w14:paraId="3F157D3E" w14:textId="77777777" w:rsidR="000B1A2E" w:rsidRDefault="000B1A2E" w:rsidP="00785213">
      <w:pPr>
        <w:rPr>
          <w:b/>
          <w:bCs/>
          <w:sz w:val="30"/>
          <w:u w:val="single"/>
        </w:rPr>
      </w:pPr>
    </w:p>
    <w:p w14:paraId="64B14E6E" w14:textId="77777777" w:rsidR="000B1A2E" w:rsidRDefault="000B1A2E" w:rsidP="00785213">
      <w:pPr>
        <w:rPr>
          <w:b/>
          <w:bCs/>
          <w:sz w:val="30"/>
          <w:u w:val="single"/>
        </w:rPr>
      </w:pPr>
    </w:p>
    <w:p w14:paraId="773AC945" w14:textId="77777777" w:rsidR="000B1A2E" w:rsidRDefault="000B1A2E" w:rsidP="00785213">
      <w:pPr>
        <w:rPr>
          <w:b/>
          <w:bCs/>
          <w:sz w:val="30"/>
          <w:u w:val="single"/>
        </w:rPr>
      </w:pPr>
    </w:p>
    <w:p w14:paraId="649579F0" w14:textId="77777777" w:rsidR="000B1A2E" w:rsidRDefault="000B1A2E" w:rsidP="00785213">
      <w:pPr>
        <w:rPr>
          <w:b/>
          <w:bCs/>
          <w:sz w:val="30"/>
          <w:u w:val="single"/>
        </w:rPr>
      </w:pPr>
    </w:p>
    <w:p w14:paraId="5982FE0B" w14:textId="77777777" w:rsidR="000B1A2E" w:rsidRDefault="000B1A2E" w:rsidP="00785213">
      <w:pPr>
        <w:rPr>
          <w:b/>
          <w:bCs/>
          <w:sz w:val="30"/>
          <w:u w:val="single"/>
        </w:rPr>
      </w:pPr>
    </w:p>
    <w:p w14:paraId="19566A21" w14:textId="77777777" w:rsidR="000B1A2E" w:rsidRDefault="000B1A2E" w:rsidP="00785213">
      <w:pPr>
        <w:rPr>
          <w:b/>
          <w:bCs/>
          <w:sz w:val="30"/>
          <w:u w:val="single"/>
        </w:rPr>
      </w:pPr>
    </w:p>
    <w:p w14:paraId="5554BB15" w14:textId="77777777" w:rsidR="000B1A2E" w:rsidRDefault="000B1A2E" w:rsidP="00785213">
      <w:pPr>
        <w:rPr>
          <w:b/>
          <w:bCs/>
          <w:sz w:val="30"/>
          <w:u w:val="single"/>
        </w:rPr>
      </w:pPr>
    </w:p>
    <w:p w14:paraId="65E7BA87" w14:textId="77777777" w:rsidR="000B1A2E" w:rsidRDefault="000B1A2E" w:rsidP="00785213">
      <w:pPr>
        <w:rPr>
          <w:b/>
          <w:bCs/>
          <w:sz w:val="30"/>
          <w:u w:val="single"/>
        </w:rPr>
      </w:pPr>
    </w:p>
    <w:p w14:paraId="3D4B53D1" w14:textId="77777777" w:rsidR="000B1A2E" w:rsidRDefault="000B1A2E" w:rsidP="00785213">
      <w:pPr>
        <w:rPr>
          <w:b/>
          <w:bCs/>
          <w:sz w:val="30"/>
          <w:u w:val="single"/>
        </w:rPr>
      </w:pPr>
    </w:p>
    <w:p w14:paraId="30622DA1" w14:textId="77777777" w:rsidR="000B1A2E" w:rsidRDefault="000B1A2E" w:rsidP="00785213">
      <w:pPr>
        <w:rPr>
          <w:b/>
          <w:bCs/>
          <w:sz w:val="30"/>
          <w:u w:val="single"/>
        </w:rPr>
      </w:pPr>
    </w:p>
    <w:p w14:paraId="7D718C06" w14:textId="77777777" w:rsidR="000B1A2E" w:rsidRDefault="000B1A2E" w:rsidP="00785213">
      <w:pPr>
        <w:rPr>
          <w:b/>
          <w:bCs/>
          <w:sz w:val="30"/>
          <w:u w:val="single"/>
        </w:rPr>
      </w:pPr>
    </w:p>
    <w:p w14:paraId="457B9F2C" w14:textId="77777777" w:rsidR="000B1A2E" w:rsidRDefault="000B1A2E" w:rsidP="00785213">
      <w:pPr>
        <w:rPr>
          <w:b/>
          <w:bCs/>
          <w:sz w:val="30"/>
          <w:u w:val="single"/>
        </w:rPr>
      </w:pPr>
    </w:p>
    <w:p w14:paraId="4A24556A" w14:textId="77777777" w:rsidR="000B1A2E" w:rsidRDefault="000B1A2E" w:rsidP="00785213">
      <w:pPr>
        <w:rPr>
          <w:b/>
          <w:bCs/>
          <w:sz w:val="30"/>
          <w:u w:val="single"/>
        </w:rPr>
      </w:pPr>
    </w:p>
    <w:p w14:paraId="2E88FC2F" w14:textId="77777777" w:rsidR="000B1A2E" w:rsidRDefault="000B1A2E" w:rsidP="00785213">
      <w:pPr>
        <w:rPr>
          <w:b/>
          <w:bCs/>
          <w:sz w:val="30"/>
          <w:u w:val="single"/>
        </w:rPr>
      </w:pPr>
    </w:p>
    <w:p w14:paraId="131B26DC" w14:textId="77777777" w:rsidR="000B1A2E" w:rsidRDefault="000B1A2E" w:rsidP="00785213">
      <w:pPr>
        <w:rPr>
          <w:b/>
          <w:bCs/>
          <w:sz w:val="30"/>
          <w:u w:val="single"/>
        </w:rPr>
      </w:pPr>
    </w:p>
    <w:p w14:paraId="717CCEA4" w14:textId="4786C5D9" w:rsidR="00785213" w:rsidRDefault="00785213" w:rsidP="00785213">
      <w:pPr>
        <w:rPr>
          <w:noProof/>
          <w:lang w:val="en-IN" w:eastAsia="en-IN"/>
        </w:rPr>
      </w:pPr>
    </w:p>
    <w:p w14:paraId="7AF098ED" w14:textId="77777777" w:rsidR="000B1A2E" w:rsidRDefault="000B1A2E" w:rsidP="00785213">
      <w:pPr>
        <w:rPr>
          <w:noProof/>
          <w:lang w:val="en-IN" w:eastAsia="en-IN"/>
        </w:rPr>
      </w:pPr>
    </w:p>
    <w:p w14:paraId="4458DB7A" w14:textId="77777777" w:rsidR="000B1A2E" w:rsidRDefault="000B1A2E" w:rsidP="00785213">
      <w:pPr>
        <w:rPr>
          <w:noProof/>
          <w:lang w:val="en-IN" w:eastAsia="en-IN"/>
        </w:rPr>
      </w:pPr>
    </w:p>
    <w:p w14:paraId="3AD61B1B" w14:textId="77777777" w:rsidR="000B1A2E" w:rsidRDefault="000B1A2E" w:rsidP="00785213">
      <w:pPr>
        <w:rPr>
          <w:noProof/>
          <w:lang w:val="en-IN" w:eastAsia="en-IN"/>
        </w:rPr>
      </w:pPr>
    </w:p>
    <w:p w14:paraId="58AAB47F" w14:textId="77777777" w:rsidR="000B1A2E" w:rsidRDefault="000B1A2E" w:rsidP="00785213">
      <w:pPr>
        <w:rPr>
          <w:noProof/>
          <w:lang w:val="en-IN" w:eastAsia="en-IN"/>
        </w:rPr>
      </w:pPr>
    </w:p>
    <w:p w14:paraId="240C82FE" w14:textId="77777777" w:rsidR="000B1A2E" w:rsidRDefault="000B1A2E" w:rsidP="00785213">
      <w:pPr>
        <w:rPr>
          <w:noProof/>
          <w:lang w:val="en-IN" w:eastAsia="en-IN"/>
        </w:rPr>
      </w:pPr>
    </w:p>
    <w:p w14:paraId="5A5025B9" w14:textId="77777777" w:rsidR="000B1A2E" w:rsidRDefault="000B1A2E" w:rsidP="00785213">
      <w:pPr>
        <w:pStyle w:val="Title"/>
        <w:jc w:val="both"/>
      </w:pPr>
    </w:p>
    <w:p w14:paraId="009E6FE0" w14:textId="1860F2D2" w:rsidR="00785213" w:rsidRDefault="00785213" w:rsidP="00785213">
      <w:pPr>
        <w:pStyle w:val="Title"/>
        <w:jc w:val="both"/>
      </w:pPr>
      <w:r>
        <w:lastRenderedPageBreak/>
        <w:t>Appendix</w:t>
      </w:r>
      <w:r w:rsidR="00CE126D">
        <w:t xml:space="preserve"> </w:t>
      </w:r>
      <w:r>
        <w:t>B</w:t>
      </w:r>
    </w:p>
    <w:p w14:paraId="3099727A" w14:textId="77777777" w:rsidR="000B1A2E" w:rsidRPr="000B1A2E" w:rsidRDefault="000B1A2E" w:rsidP="000B1A2E">
      <w:pPr>
        <w:pStyle w:val="Subtitle"/>
      </w:pPr>
    </w:p>
    <w:p w14:paraId="0B395E7A" w14:textId="77777777" w:rsidR="000B1A2E" w:rsidRDefault="003B01E9" w:rsidP="000B1A2E">
      <w:pPr>
        <w:pStyle w:val="Title"/>
        <w:jc w:val="left"/>
        <w:rPr>
          <w:sz w:val="28"/>
        </w:rPr>
      </w:pPr>
      <w:r>
        <w:rPr>
          <w:sz w:val="28"/>
        </w:rPr>
        <w:t>Login Page</w:t>
      </w:r>
      <w:r w:rsidR="00785213">
        <w:rPr>
          <w:sz w:val="28"/>
        </w:rPr>
        <w:t>:</w:t>
      </w:r>
    </w:p>
    <w:p w14:paraId="0B708D27" w14:textId="7502E5DE" w:rsidR="003B01E9" w:rsidRDefault="003B01E9" w:rsidP="000B1A2E">
      <w:pPr>
        <w:pStyle w:val="Title"/>
        <w:jc w:val="left"/>
        <w:rPr>
          <w:noProof/>
        </w:rPr>
      </w:pPr>
      <w:r w:rsidRPr="003B01E9">
        <w:rPr>
          <w:noProof/>
        </w:rPr>
        <w:t xml:space="preserve"> </w:t>
      </w:r>
      <w:r w:rsidRPr="003B01E9">
        <w:rPr>
          <w:noProof/>
          <w:lang w:val="en-IN" w:eastAsia="en-IN"/>
        </w:rPr>
        <w:drawing>
          <wp:inline distT="0" distB="0" distL="0" distR="0" wp14:anchorId="1AFF928C" wp14:editId="395F4091">
            <wp:extent cx="5486400" cy="2485390"/>
            <wp:effectExtent l="19050" t="19050" r="0" b="0"/>
            <wp:docPr id="6207447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4796" name="Picture 1" descr="A screenshot of a computer screen&#10;&#10;AI-generated content may be incorrect."/>
                    <pic:cNvPicPr/>
                  </pic:nvPicPr>
                  <pic:blipFill>
                    <a:blip r:embed="rId25"/>
                    <a:stretch>
                      <a:fillRect/>
                    </a:stretch>
                  </pic:blipFill>
                  <pic:spPr>
                    <a:xfrm>
                      <a:off x="0" y="0"/>
                      <a:ext cx="5486400" cy="2485390"/>
                    </a:xfrm>
                    <a:prstGeom prst="rect">
                      <a:avLst/>
                    </a:prstGeom>
                    <a:ln>
                      <a:solidFill>
                        <a:schemeClr val="tx1"/>
                      </a:solidFill>
                    </a:ln>
                  </pic:spPr>
                </pic:pic>
              </a:graphicData>
            </a:graphic>
          </wp:inline>
        </w:drawing>
      </w:r>
      <w:r w:rsidRPr="003B01E9">
        <w:rPr>
          <w:noProof/>
        </w:rPr>
        <w:t xml:space="preserve"> </w:t>
      </w:r>
    </w:p>
    <w:p w14:paraId="0E5D5513" w14:textId="2992D124" w:rsidR="003B01E9" w:rsidRPr="003B01E9" w:rsidRDefault="003B01E9" w:rsidP="003B01E9">
      <w:pPr>
        <w:pStyle w:val="Subtitle"/>
        <w:jc w:val="left"/>
        <w:rPr>
          <w:b/>
          <w:bCs/>
          <w:i w:val="0"/>
          <w:iCs w:val="0"/>
        </w:rPr>
      </w:pPr>
      <w:r>
        <w:rPr>
          <w:b/>
          <w:bCs/>
          <w:i w:val="0"/>
          <w:iCs w:val="0"/>
        </w:rPr>
        <w:t>Admin Dashboard</w:t>
      </w:r>
    </w:p>
    <w:p w14:paraId="77BD3682" w14:textId="1CF8AF7A" w:rsidR="003B01E9" w:rsidRDefault="003B01E9" w:rsidP="00785213">
      <w:pPr>
        <w:pStyle w:val="Title"/>
        <w:jc w:val="both"/>
        <w:rPr>
          <w:noProof/>
        </w:rPr>
      </w:pPr>
      <w:r w:rsidRPr="003B01E9">
        <w:rPr>
          <w:noProof/>
          <w:lang w:val="en-IN" w:eastAsia="en-IN"/>
        </w:rPr>
        <w:drawing>
          <wp:inline distT="0" distB="0" distL="0" distR="0" wp14:anchorId="5AE4519D" wp14:editId="36A33E46">
            <wp:extent cx="5486400" cy="2499360"/>
            <wp:effectExtent l="19050" t="19050" r="0" b="0"/>
            <wp:docPr id="376729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29099" name="Picture 1" descr="A screenshot of a computer&#10;&#10;AI-generated content may be incorrect."/>
                    <pic:cNvPicPr/>
                  </pic:nvPicPr>
                  <pic:blipFill>
                    <a:blip r:embed="rId26"/>
                    <a:stretch>
                      <a:fillRect/>
                    </a:stretch>
                  </pic:blipFill>
                  <pic:spPr>
                    <a:xfrm>
                      <a:off x="0" y="0"/>
                      <a:ext cx="5486400" cy="2499360"/>
                    </a:xfrm>
                    <a:prstGeom prst="rect">
                      <a:avLst/>
                    </a:prstGeom>
                    <a:ln>
                      <a:solidFill>
                        <a:schemeClr val="tx1"/>
                      </a:solidFill>
                    </a:ln>
                  </pic:spPr>
                </pic:pic>
              </a:graphicData>
            </a:graphic>
          </wp:inline>
        </w:drawing>
      </w:r>
    </w:p>
    <w:p w14:paraId="76C82D73" w14:textId="5F9D6C74" w:rsidR="003B01E9" w:rsidRPr="003B01E9" w:rsidRDefault="003B01E9" w:rsidP="003B01E9">
      <w:pPr>
        <w:pStyle w:val="Subtitle"/>
        <w:jc w:val="left"/>
        <w:rPr>
          <w:b/>
          <w:bCs/>
          <w:i w:val="0"/>
          <w:iCs w:val="0"/>
        </w:rPr>
      </w:pPr>
      <w:r>
        <w:rPr>
          <w:b/>
          <w:bCs/>
          <w:i w:val="0"/>
          <w:iCs w:val="0"/>
        </w:rPr>
        <w:lastRenderedPageBreak/>
        <w:t>Add Student</w:t>
      </w:r>
    </w:p>
    <w:p w14:paraId="58D5F235" w14:textId="77777777" w:rsidR="003B01E9" w:rsidRDefault="003B01E9" w:rsidP="00785213">
      <w:pPr>
        <w:pStyle w:val="Title"/>
        <w:jc w:val="both"/>
        <w:rPr>
          <w:sz w:val="22"/>
          <w:u w:val="none"/>
        </w:rPr>
      </w:pPr>
      <w:r w:rsidRPr="003B01E9">
        <w:rPr>
          <w:noProof/>
          <w:lang w:val="en-IN" w:eastAsia="en-IN"/>
        </w:rPr>
        <w:drawing>
          <wp:inline distT="0" distB="0" distL="0" distR="0" wp14:anchorId="5A2EB3DF" wp14:editId="196C9316">
            <wp:extent cx="5486400" cy="2510790"/>
            <wp:effectExtent l="19050" t="19050" r="0" b="3810"/>
            <wp:docPr id="358251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51887" name="Picture 1" descr="A screenshot of a computer&#10;&#10;AI-generated content may be incorrect."/>
                    <pic:cNvPicPr/>
                  </pic:nvPicPr>
                  <pic:blipFill>
                    <a:blip r:embed="rId27"/>
                    <a:stretch>
                      <a:fillRect/>
                    </a:stretch>
                  </pic:blipFill>
                  <pic:spPr>
                    <a:xfrm>
                      <a:off x="0" y="0"/>
                      <a:ext cx="5486400" cy="2510790"/>
                    </a:xfrm>
                    <a:prstGeom prst="rect">
                      <a:avLst/>
                    </a:prstGeom>
                    <a:ln>
                      <a:solidFill>
                        <a:schemeClr val="tx1"/>
                      </a:solidFill>
                    </a:ln>
                  </pic:spPr>
                </pic:pic>
              </a:graphicData>
            </a:graphic>
          </wp:inline>
        </w:drawing>
      </w:r>
    </w:p>
    <w:p w14:paraId="5B9FD0BB" w14:textId="7DBA8162" w:rsidR="003B01E9" w:rsidRPr="003B01E9" w:rsidRDefault="003B01E9" w:rsidP="003B01E9">
      <w:pPr>
        <w:pStyle w:val="Subtitle"/>
        <w:jc w:val="left"/>
        <w:rPr>
          <w:b/>
          <w:bCs/>
          <w:i w:val="0"/>
          <w:iCs w:val="0"/>
        </w:rPr>
      </w:pPr>
      <w:r>
        <w:rPr>
          <w:b/>
          <w:bCs/>
          <w:i w:val="0"/>
          <w:iCs w:val="0"/>
        </w:rPr>
        <w:t xml:space="preserve">Student List </w:t>
      </w:r>
    </w:p>
    <w:p w14:paraId="03F98AD2" w14:textId="77777777" w:rsidR="003B01E9" w:rsidRDefault="003B01E9" w:rsidP="00785213">
      <w:pPr>
        <w:pStyle w:val="Title"/>
        <w:jc w:val="both"/>
        <w:rPr>
          <w:sz w:val="22"/>
          <w:u w:val="none"/>
        </w:rPr>
      </w:pPr>
      <w:r w:rsidRPr="003B01E9">
        <w:rPr>
          <w:noProof/>
          <w:sz w:val="22"/>
          <w:u w:val="none"/>
        </w:rPr>
        <w:drawing>
          <wp:inline distT="0" distB="0" distL="0" distR="0" wp14:anchorId="412C163B" wp14:editId="6402CCF3">
            <wp:extent cx="5486400" cy="2336165"/>
            <wp:effectExtent l="19050" t="19050" r="0" b="6985"/>
            <wp:docPr id="2137062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62286" name="Picture 1" descr="A screenshot of a computer&#10;&#10;AI-generated content may be incorrect."/>
                    <pic:cNvPicPr/>
                  </pic:nvPicPr>
                  <pic:blipFill>
                    <a:blip r:embed="rId28"/>
                    <a:stretch>
                      <a:fillRect/>
                    </a:stretch>
                  </pic:blipFill>
                  <pic:spPr>
                    <a:xfrm>
                      <a:off x="0" y="0"/>
                      <a:ext cx="5486400" cy="2336165"/>
                    </a:xfrm>
                    <a:prstGeom prst="rect">
                      <a:avLst/>
                    </a:prstGeom>
                    <a:ln>
                      <a:solidFill>
                        <a:schemeClr val="tx1"/>
                      </a:solidFill>
                    </a:ln>
                  </pic:spPr>
                </pic:pic>
              </a:graphicData>
            </a:graphic>
          </wp:inline>
        </w:drawing>
      </w:r>
    </w:p>
    <w:p w14:paraId="2B945DA6" w14:textId="1AFA6F42" w:rsidR="003B01E9" w:rsidRPr="003B01E9" w:rsidRDefault="003B01E9" w:rsidP="003B01E9">
      <w:pPr>
        <w:pStyle w:val="Subtitle"/>
        <w:jc w:val="left"/>
        <w:rPr>
          <w:b/>
          <w:bCs/>
          <w:i w:val="0"/>
          <w:iCs w:val="0"/>
        </w:rPr>
      </w:pPr>
      <w:r>
        <w:rPr>
          <w:b/>
          <w:bCs/>
          <w:i w:val="0"/>
          <w:iCs w:val="0"/>
        </w:rPr>
        <w:lastRenderedPageBreak/>
        <w:t xml:space="preserve">Student Attendance </w:t>
      </w:r>
    </w:p>
    <w:p w14:paraId="70ABFA99" w14:textId="77777777" w:rsidR="003B01E9" w:rsidRDefault="003B01E9" w:rsidP="00785213">
      <w:pPr>
        <w:pStyle w:val="Title"/>
        <w:jc w:val="both"/>
        <w:rPr>
          <w:sz w:val="22"/>
          <w:u w:val="none"/>
        </w:rPr>
      </w:pPr>
      <w:r w:rsidRPr="003B01E9">
        <w:rPr>
          <w:noProof/>
          <w:sz w:val="22"/>
          <w:u w:val="none"/>
        </w:rPr>
        <w:drawing>
          <wp:inline distT="0" distB="0" distL="0" distR="0" wp14:anchorId="68B83AA2" wp14:editId="1E68FA6B">
            <wp:extent cx="5486400" cy="2303145"/>
            <wp:effectExtent l="19050" t="19050" r="0" b="1905"/>
            <wp:docPr id="1147964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4761" name="Picture 1" descr="A screenshot of a computer&#10;&#10;AI-generated content may be incorrect."/>
                    <pic:cNvPicPr/>
                  </pic:nvPicPr>
                  <pic:blipFill>
                    <a:blip r:embed="rId29"/>
                    <a:stretch>
                      <a:fillRect/>
                    </a:stretch>
                  </pic:blipFill>
                  <pic:spPr>
                    <a:xfrm>
                      <a:off x="0" y="0"/>
                      <a:ext cx="5486400" cy="2303145"/>
                    </a:xfrm>
                    <a:prstGeom prst="rect">
                      <a:avLst/>
                    </a:prstGeom>
                    <a:ln>
                      <a:solidFill>
                        <a:schemeClr val="tx1"/>
                      </a:solidFill>
                    </a:ln>
                  </pic:spPr>
                </pic:pic>
              </a:graphicData>
            </a:graphic>
          </wp:inline>
        </w:drawing>
      </w:r>
    </w:p>
    <w:p w14:paraId="34AF6381" w14:textId="58F3EB1C" w:rsidR="003B01E9" w:rsidRPr="003B01E9" w:rsidRDefault="003B01E9" w:rsidP="003B01E9">
      <w:pPr>
        <w:pStyle w:val="Subtitle"/>
        <w:jc w:val="left"/>
        <w:rPr>
          <w:b/>
          <w:bCs/>
          <w:i w:val="0"/>
          <w:iCs w:val="0"/>
        </w:rPr>
      </w:pPr>
      <w:r>
        <w:rPr>
          <w:b/>
          <w:bCs/>
          <w:i w:val="0"/>
          <w:iCs w:val="0"/>
        </w:rPr>
        <w:t xml:space="preserve">Add </w:t>
      </w:r>
      <w:r w:rsidR="002D08BE">
        <w:rPr>
          <w:b/>
          <w:bCs/>
          <w:i w:val="0"/>
          <w:iCs w:val="0"/>
        </w:rPr>
        <w:t>teacher.</w:t>
      </w:r>
      <w:r>
        <w:rPr>
          <w:b/>
          <w:bCs/>
          <w:i w:val="0"/>
          <w:iCs w:val="0"/>
        </w:rPr>
        <w:t xml:space="preserve"> </w:t>
      </w:r>
    </w:p>
    <w:p w14:paraId="41866DC3" w14:textId="2FBA61DB" w:rsidR="003B01E9" w:rsidRDefault="003B01E9" w:rsidP="003B01E9">
      <w:pPr>
        <w:pStyle w:val="Subtitle"/>
      </w:pPr>
      <w:r w:rsidRPr="003B01E9">
        <w:rPr>
          <w:noProof/>
        </w:rPr>
        <w:drawing>
          <wp:inline distT="0" distB="0" distL="0" distR="0" wp14:anchorId="1C48D717" wp14:editId="23F42FB8">
            <wp:extent cx="5486400" cy="2483485"/>
            <wp:effectExtent l="19050" t="19050" r="0" b="0"/>
            <wp:docPr id="856941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1991" name="Picture 1" descr="A screenshot of a computer&#10;&#10;AI-generated content may be incorrect."/>
                    <pic:cNvPicPr/>
                  </pic:nvPicPr>
                  <pic:blipFill>
                    <a:blip r:embed="rId30"/>
                    <a:stretch>
                      <a:fillRect/>
                    </a:stretch>
                  </pic:blipFill>
                  <pic:spPr>
                    <a:xfrm>
                      <a:off x="0" y="0"/>
                      <a:ext cx="5486400" cy="2483485"/>
                    </a:xfrm>
                    <a:prstGeom prst="rect">
                      <a:avLst/>
                    </a:prstGeom>
                    <a:ln>
                      <a:solidFill>
                        <a:schemeClr val="tx1"/>
                      </a:solidFill>
                    </a:ln>
                  </pic:spPr>
                </pic:pic>
              </a:graphicData>
            </a:graphic>
          </wp:inline>
        </w:drawing>
      </w:r>
    </w:p>
    <w:p w14:paraId="4434E09A" w14:textId="69869A72" w:rsidR="003B01E9" w:rsidRPr="003B01E9" w:rsidRDefault="003B01E9" w:rsidP="003B01E9">
      <w:pPr>
        <w:pStyle w:val="BodyText"/>
        <w:rPr>
          <w:b/>
          <w:bCs/>
          <w:sz w:val="28"/>
          <w:szCs w:val="28"/>
        </w:rPr>
      </w:pPr>
      <w:r>
        <w:rPr>
          <w:b/>
          <w:bCs/>
          <w:sz w:val="28"/>
          <w:szCs w:val="28"/>
        </w:rPr>
        <w:t xml:space="preserve">Teacher List </w:t>
      </w:r>
    </w:p>
    <w:p w14:paraId="325E1E41" w14:textId="00D48134" w:rsidR="003B01E9" w:rsidRDefault="003B01E9" w:rsidP="003B01E9">
      <w:pPr>
        <w:pStyle w:val="BodyText"/>
      </w:pPr>
      <w:r w:rsidRPr="003B01E9">
        <w:rPr>
          <w:noProof/>
        </w:rPr>
        <w:drawing>
          <wp:inline distT="0" distB="0" distL="0" distR="0" wp14:anchorId="736D6A33" wp14:editId="09EB7E07">
            <wp:extent cx="5486400" cy="2305050"/>
            <wp:effectExtent l="19050" t="19050" r="0" b="0"/>
            <wp:docPr id="1083368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8688" name="Picture 1" descr="A screenshot of a computer&#10;&#10;AI-generated content may be incorrect."/>
                    <pic:cNvPicPr/>
                  </pic:nvPicPr>
                  <pic:blipFill>
                    <a:blip r:embed="rId31"/>
                    <a:stretch>
                      <a:fillRect/>
                    </a:stretch>
                  </pic:blipFill>
                  <pic:spPr>
                    <a:xfrm>
                      <a:off x="0" y="0"/>
                      <a:ext cx="5486400" cy="2305050"/>
                    </a:xfrm>
                    <a:prstGeom prst="rect">
                      <a:avLst/>
                    </a:prstGeom>
                    <a:ln>
                      <a:solidFill>
                        <a:schemeClr val="tx1"/>
                      </a:solidFill>
                    </a:ln>
                  </pic:spPr>
                </pic:pic>
              </a:graphicData>
            </a:graphic>
          </wp:inline>
        </w:drawing>
      </w:r>
    </w:p>
    <w:p w14:paraId="52EEBE2B" w14:textId="48D37777" w:rsidR="003B01E9" w:rsidRPr="000B1A2E" w:rsidRDefault="000B1A2E" w:rsidP="003B01E9">
      <w:pPr>
        <w:pStyle w:val="BodyText"/>
        <w:rPr>
          <w:b/>
          <w:bCs/>
          <w:sz w:val="28"/>
          <w:szCs w:val="28"/>
        </w:rPr>
      </w:pPr>
      <w:r>
        <w:rPr>
          <w:b/>
          <w:bCs/>
          <w:sz w:val="28"/>
          <w:szCs w:val="28"/>
        </w:rPr>
        <w:lastRenderedPageBreak/>
        <w:t>Add Courses</w:t>
      </w:r>
    </w:p>
    <w:p w14:paraId="6EA866D1" w14:textId="77777777" w:rsidR="000B1A2E" w:rsidRDefault="000B1A2E" w:rsidP="003B01E9">
      <w:pPr>
        <w:pStyle w:val="BodyText"/>
      </w:pPr>
    </w:p>
    <w:p w14:paraId="70ED62AC" w14:textId="29640362" w:rsidR="003B01E9" w:rsidRDefault="003B01E9" w:rsidP="003B01E9">
      <w:pPr>
        <w:pStyle w:val="BodyText"/>
      </w:pPr>
      <w:r w:rsidRPr="003B01E9">
        <w:rPr>
          <w:noProof/>
        </w:rPr>
        <w:drawing>
          <wp:inline distT="0" distB="0" distL="0" distR="0" wp14:anchorId="7CE297BF" wp14:editId="237B8F73">
            <wp:extent cx="5486400" cy="2479675"/>
            <wp:effectExtent l="19050" t="19050" r="0" b="0"/>
            <wp:docPr id="13472736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691" name="Picture 1" descr="A screen shot of a computer&#10;&#10;AI-generated content may be incorrect."/>
                    <pic:cNvPicPr/>
                  </pic:nvPicPr>
                  <pic:blipFill>
                    <a:blip r:embed="rId32"/>
                    <a:stretch>
                      <a:fillRect/>
                    </a:stretch>
                  </pic:blipFill>
                  <pic:spPr>
                    <a:xfrm>
                      <a:off x="0" y="0"/>
                      <a:ext cx="5486400" cy="2479675"/>
                    </a:xfrm>
                    <a:prstGeom prst="rect">
                      <a:avLst/>
                    </a:prstGeom>
                    <a:ln>
                      <a:solidFill>
                        <a:schemeClr val="tx1"/>
                      </a:solidFill>
                    </a:ln>
                  </pic:spPr>
                </pic:pic>
              </a:graphicData>
            </a:graphic>
          </wp:inline>
        </w:drawing>
      </w:r>
    </w:p>
    <w:p w14:paraId="194923C2" w14:textId="77777777" w:rsidR="000B1A2E" w:rsidRDefault="000B1A2E" w:rsidP="003B01E9">
      <w:pPr>
        <w:pStyle w:val="BodyText"/>
      </w:pPr>
    </w:p>
    <w:p w14:paraId="329A8A5C" w14:textId="7A501CC0" w:rsidR="003B01E9" w:rsidRPr="000B1A2E" w:rsidRDefault="000B1A2E" w:rsidP="003B01E9">
      <w:pPr>
        <w:pStyle w:val="BodyText"/>
        <w:rPr>
          <w:sz w:val="28"/>
          <w:szCs w:val="28"/>
        </w:rPr>
      </w:pPr>
      <w:r>
        <w:rPr>
          <w:sz w:val="28"/>
          <w:szCs w:val="28"/>
        </w:rPr>
        <w:t>Add Notices</w:t>
      </w:r>
    </w:p>
    <w:p w14:paraId="124B6341" w14:textId="27EF11C4" w:rsidR="003B01E9" w:rsidRDefault="003B01E9" w:rsidP="003B01E9">
      <w:pPr>
        <w:pStyle w:val="BodyText"/>
      </w:pPr>
      <w:r w:rsidRPr="003B01E9">
        <w:rPr>
          <w:noProof/>
        </w:rPr>
        <w:drawing>
          <wp:inline distT="0" distB="0" distL="0" distR="0" wp14:anchorId="198950C4" wp14:editId="2DD85456">
            <wp:extent cx="5486400" cy="2310130"/>
            <wp:effectExtent l="19050" t="19050" r="0" b="0"/>
            <wp:docPr id="982368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8968" name="Picture 1" descr="A screenshot of a computer&#10;&#10;AI-generated content may be incorrect."/>
                    <pic:cNvPicPr/>
                  </pic:nvPicPr>
                  <pic:blipFill>
                    <a:blip r:embed="rId33"/>
                    <a:stretch>
                      <a:fillRect/>
                    </a:stretch>
                  </pic:blipFill>
                  <pic:spPr>
                    <a:xfrm>
                      <a:off x="0" y="0"/>
                      <a:ext cx="5486400" cy="2310130"/>
                    </a:xfrm>
                    <a:prstGeom prst="rect">
                      <a:avLst/>
                    </a:prstGeom>
                    <a:ln>
                      <a:solidFill>
                        <a:schemeClr val="tx1"/>
                      </a:solidFill>
                    </a:ln>
                  </pic:spPr>
                </pic:pic>
              </a:graphicData>
            </a:graphic>
          </wp:inline>
        </w:drawing>
      </w:r>
    </w:p>
    <w:p w14:paraId="3FC05D48" w14:textId="77777777" w:rsidR="000B1A2E" w:rsidRDefault="000B1A2E" w:rsidP="003B01E9">
      <w:pPr>
        <w:pStyle w:val="BodyText"/>
      </w:pPr>
    </w:p>
    <w:p w14:paraId="2E209031" w14:textId="7568F1F6" w:rsidR="003B01E9" w:rsidRPr="000B1A2E" w:rsidRDefault="000B1A2E" w:rsidP="003B01E9">
      <w:pPr>
        <w:pStyle w:val="BodyText"/>
        <w:rPr>
          <w:sz w:val="28"/>
          <w:szCs w:val="28"/>
        </w:rPr>
      </w:pPr>
      <w:r>
        <w:rPr>
          <w:sz w:val="28"/>
          <w:szCs w:val="28"/>
        </w:rPr>
        <w:t>Add Subjects</w:t>
      </w:r>
    </w:p>
    <w:p w14:paraId="386BD89B" w14:textId="3B8A8503" w:rsidR="003B01E9" w:rsidRDefault="003B01E9" w:rsidP="003B01E9">
      <w:pPr>
        <w:pStyle w:val="BodyText"/>
      </w:pPr>
      <w:r w:rsidRPr="003B01E9">
        <w:rPr>
          <w:noProof/>
        </w:rPr>
        <w:drawing>
          <wp:inline distT="0" distB="0" distL="0" distR="0" wp14:anchorId="4C1DA45F" wp14:editId="22023948">
            <wp:extent cx="5486400" cy="2318385"/>
            <wp:effectExtent l="19050" t="19050" r="0" b="5715"/>
            <wp:docPr id="378975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5179" name="Picture 1" descr="A screenshot of a computer&#10;&#10;AI-generated content may be incorrect."/>
                    <pic:cNvPicPr/>
                  </pic:nvPicPr>
                  <pic:blipFill>
                    <a:blip r:embed="rId34"/>
                    <a:stretch>
                      <a:fillRect/>
                    </a:stretch>
                  </pic:blipFill>
                  <pic:spPr>
                    <a:xfrm>
                      <a:off x="0" y="0"/>
                      <a:ext cx="5486400" cy="2318385"/>
                    </a:xfrm>
                    <a:prstGeom prst="rect">
                      <a:avLst/>
                    </a:prstGeom>
                    <a:ln>
                      <a:solidFill>
                        <a:schemeClr val="tx1"/>
                      </a:solidFill>
                    </a:ln>
                  </pic:spPr>
                </pic:pic>
              </a:graphicData>
            </a:graphic>
          </wp:inline>
        </w:drawing>
      </w:r>
    </w:p>
    <w:p w14:paraId="194EC0CD" w14:textId="77777777" w:rsidR="000B1A2E" w:rsidRDefault="000B1A2E" w:rsidP="003B01E9">
      <w:pPr>
        <w:pStyle w:val="BodyText"/>
      </w:pPr>
    </w:p>
    <w:p w14:paraId="2FA16D1D" w14:textId="7330C92C" w:rsidR="000B1A2E" w:rsidRPr="000B1A2E" w:rsidRDefault="000B1A2E" w:rsidP="003B01E9">
      <w:pPr>
        <w:pStyle w:val="BodyText"/>
        <w:rPr>
          <w:sz w:val="28"/>
          <w:szCs w:val="28"/>
        </w:rPr>
      </w:pPr>
      <w:r>
        <w:rPr>
          <w:sz w:val="28"/>
          <w:szCs w:val="28"/>
        </w:rPr>
        <w:t xml:space="preserve">Display all </w:t>
      </w:r>
      <w:r w:rsidR="002D08BE">
        <w:rPr>
          <w:sz w:val="28"/>
          <w:szCs w:val="28"/>
        </w:rPr>
        <w:t>subjects.</w:t>
      </w:r>
    </w:p>
    <w:p w14:paraId="4B4F98FD" w14:textId="7D4733F6" w:rsidR="003B01E9" w:rsidRDefault="003B01E9" w:rsidP="003B01E9">
      <w:pPr>
        <w:pStyle w:val="BodyText"/>
      </w:pPr>
      <w:r w:rsidRPr="003B01E9">
        <w:rPr>
          <w:noProof/>
        </w:rPr>
        <w:drawing>
          <wp:inline distT="0" distB="0" distL="0" distR="0" wp14:anchorId="1F9DBA69" wp14:editId="52D7CB6E">
            <wp:extent cx="5486400" cy="2307590"/>
            <wp:effectExtent l="19050" t="19050" r="0" b="0"/>
            <wp:docPr id="630029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9558" name="Picture 1" descr="A screenshot of a computer&#10;&#10;AI-generated content may be incorrect."/>
                    <pic:cNvPicPr/>
                  </pic:nvPicPr>
                  <pic:blipFill>
                    <a:blip r:embed="rId35"/>
                    <a:stretch>
                      <a:fillRect/>
                    </a:stretch>
                  </pic:blipFill>
                  <pic:spPr>
                    <a:xfrm>
                      <a:off x="0" y="0"/>
                      <a:ext cx="5486400" cy="2307590"/>
                    </a:xfrm>
                    <a:prstGeom prst="rect">
                      <a:avLst/>
                    </a:prstGeom>
                    <a:ln>
                      <a:solidFill>
                        <a:schemeClr val="tx1"/>
                      </a:solidFill>
                    </a:ln>
                  </pic:spPr>
                </pic:pic>
              </a:graphicData>
            </a:graphic>
          </wp:inline>
        </w:drawing>
      </w:r>
    </w:p>
    <w:p w14:paraId="702D231F" w14:textId="77777777" w:rsidR="00786B6D" w:rsidRDefault="00786B6D" w:rsidP="003B01E9">
      <w:pPr>
        <w:pStyle w:val="BodyText"/>
      </w:pPr>
    </w:p>
    <w:p w14:paraId="099EE03A" w14:textId="77777777" w:rsidR="000B1A2E" w:rsidRDefault="000B1A2E" w:rsidP="003B01E9">
      <w:pPr>
        <w:pStyle w:val="BodyText"/>
      </w:pPr>
    </w:p>
    <w:p w14:paraId="1E18F680" w14:textId="23D21AFB" w:rsidR="003B01E9" w:rsidRPr="000B1A2E" w:rsidRDefault="000B1A2E" w:rsidP="003B01E9">
      <w:pPr>
        <w:pStyle w:val="BodyText"/>
        <w:rPr>
          <w:sz w:val="28"/>
          <w:szCs w:val="28"/>
        </w:rPr>
      </w:pPr>
      <w:r>
        <w:rPr>
          <w:sz w:val="28"/>
          <w:szCs w:val="28"/>
        </w:rPr>
        <w:t>Logout</w:t>
      </w:r>
    </w:p>
    <w:p w14:paraId="58B3813A" w14:textId="4005AFA8" w:rsidR="003B01E9" w:rsidRDefault="003B01E9" w:rsidP="003B01E9">
      <w:pPr>
        <w:pStyle w:val="BodyText"/>
      </w:pPr>
      <w:r w:rsidRPr="003B01E9">
        <w:rPr>
          <w:noProof/>
        </w:rPr>
        <w:drawing>
          <wp:inline distT="0" distB="0" distL="0" distR="0" wp14:anchorId="353098BF" wp14:editId="220C3F25">
            <wp:extent cx="5486400" cy="2498725"/>
            <wp:effectExtent l="19050" t="19050" r="0" b="0"/>
            <wp:docPr id="1136242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2936" name="Picture 1" descr="A screenshot of a computer&#10;&#10;AI-generated content may be incorrect."/>
                    <pic:cNvPicPr/>
                  </pic:nvPicPr>
                  <pic:blipFill>
                    <a:blip r:embed="rId36"/>
                    <a:stretch>
                      <a:fillRect/>
                    </a:stretch>
                  </pic:blipFill>
                  <pic:spPr>
                    <a:xfrm>
                      <a:off x="0" y="0"/>
                      <a:ext cx="5486400" cy="2498725"/>
                    </a:xfrm>
                    <a:prstGeom prst="rect">
                      <a:avLst/>
                    </a:prstGeom>
                    <a:ln>
                      <a:solidFill>
                        <a:schemeClr val="tx1"/>
                      </a:solidFill>
                    </a:ln>
                  </pic:spPr>
                </pic:pic>
              </a:graphicData>
            </a:graphic>
          </wp:inline>
        </w:drawing>
      </w:r>
    </w:p>
    <w:p w14:paraId="33514AC3" w14:textId="77777777" w:rsidR="003B01E9" w:rsidRPr="003B01E9" w:rsidRDefault="003B01E9" w:rsidP="003B01E9">
      <w:pPr>
        <w:pStyle w:val="BodyText"/>
      </w:pPr>
    </w:p>
    <w:p w14:paraId="659DA146" w14:textId="77777777" w:rsidR="003B01E9" w:rsidRPr="003B01E9" w:rsidRDefault="003B01E9" w:rsidP="003B01E9">
      <w:pPr>
        <w:pStyle w:val="BodyText"/>
      </w:pPr>
    </w:p>
    <w:p w14:paraId="59369B12" w14:textId="76FD7BD9" w:rsidR="00785213" w:rsidRDefault="00785213" w:rsidP="00785213">
      <w:pPr>
        <w:pStyle w:val="Title"/>
        <w:jc w:val="both"/>
        <w:rPr>
          <w:sz w:val="22"/>
          <w:u w:val="none"/>
        </w:rPr>
      </w:pPr>
    </w:p>
    <w:p w14:paraId="1EE7F24F" w14:textId="77777777" w:rsidR="00785213" w:rsidRDefault="00785213" w:rsidP="00785213"/>
    <w:p w14:paraId="43478DCD" w14:textId="77777777" w:rsidR="00785213" w:rsidRDefault="00785213" w:rsidP="00785213"/>
    <w:p w14:paraId="071D4F08" w14:textId="224035FD" w:rsidR="00785213" w:rsidRDefault="00785213" w:rsidP="000B1A2E">
      <w:pPr>
        <w:pStyle w:val="Title"/>
        <w:jc w:val="both"/>
      </w:pPr>
    </w:p>
    <w:p w14:paraId="5773E0D5" w14:textId="77777777" w:rsidR="000B1A2E" w:rsidRDefault="000B1A2E" w:rsidP="000B1A2E">
      <w:pPr>
        <w:pStyle w:val="Subtitle"/>
      </w:pPr>
    </w:p>
    <w:p w14:paraId="77F9EF9B" w14:textId="77777777" w:rsidR="000B1A2E" w:rsidRDefault="000B1A2E" w:rsidP="000B1A2E">
      <w:pPr>
        <w:pStyle w:val="BodyText"/>
      </w:pPr>
    </w:p>
    <w:p w14:paraId="5EF76A8B" w14:textId="77777777" w:rsidR="000B1A2E" w:rsidRPr="000B1A2E" w:rsidRDefault="000B1A2E" w:rsidP="000B1A2E">
      <w:pPr>
        <w:pStyle w:val="BodyText"/>
      </w:pPr>
    </w:p>
    <w:p w14:paraId="0A6DA2AD" w14:textId="77777777" w:rsidR="00785213" w:rsidRDefault="00785213" w:rsidP="00785213">
      <w:pPr>
        <w:pStyle w:val="BodyText"/>
      </w:pPr>
    </w:p>
    <w:p w14:paraId="2B06863D" w14:textId="77777777" w:rsidR="00785213" w:rsidRPr="00956F0A" w:rsidRDefault="00785213" w:rsidP="00785213">
      <w:pPr>
        <w:pStyle w:val="BodyText"/>
      </w:pPr>
    </w:p>
    <w:p w14:paraId="34589F43" w14:textId="77777777" w:rsidR="005F3288" w:rsidRDefault="005F3288" w:rsidP="005F3288">
      <w:pPr>
        <w:tabs>
          <w:tab w:val="left" w:pos="3667"/>
        </w:tabs>
      </w:pPr>
    </w:p>
    <w:p w14:paraId="46E2A3A8" w14:textId="77777777" w:rsidR="005F3288" w:rsidRDefault="005F3288" w:rsidP="005F3288">
      <w:pPr>
        <w:tabs>
          <w:tab w:val="left" w:pos="3667"/>
        </w:tabs>
      </w:pPr>
    </w:p>
    <w:p w14:paraId="7FAD4775" w14:textId="77777777" w:rsidR="005F3288" w:rsidRDefault="005F3288" w:rsidP="005F3288">
      <w:pPr>
        <w:tabs>
          <w:tab w:val="left" w:pos="3667"/>
        </w:tabs>
      </w:pPr>
    </w:p>
    <w:p w14:paraId="231DB61F" w14:textId="77777777" w:rsidR="00303DA1" w:rsidRDefault="00303DA1" w:rsidP="00303DA1"/>
    <w:p w14:paraId="45E082A7" w14:textId="77777777" w:rsidR="00303DA1" w:rsidRDefault="00303DA1" w:rsidP="00303DA1">
      <w:pPr>
        <w:rPr>
          <w:b/>
          <w:bCs/>
        </w:rPr>
      </w:pPr>
      <w:r>
        <w:rPr>
          <w:b/>
          <w:bCs/>
        </w:rPr>
        <w:lastRenderedPageBreak/>
        <w:t>7.REFERENCES:</w:t>
      </w:r>
    </w:p>
    <w:p w14:paraId="307A14E3" w14:textId="77777777" w:rsidR="003F4DA9" w:rsidRDefault="003F4DA9" w:rsidP="00303DA1">
      <w:pPr>
        <w:rPr>
          <w:b/>
          <w:bCs/>
        </w:rPr>
      </w:pPr>
    </w:p>
    <w:p w14:paraId="0E563C1B" w14:textId="2567F558" w:rsidR="00303DA1" w:rsidRPr="006E3F1B" w:rsidRDefault="003F4DA9" w:rsidP="006E3F1B">
      <w:pPr>
        <w:pStyle w:val="ListParagraph"/>
        <w:numPr>
          <w:ilvl w:val="0"/>
          <w:numId w:val="36"/>
        </w:numPr>
        <w:rPr>
          <w:color w:val="0000FF"/>
          <w:szCs w:val="20"/>
        </w:rPr>
      </w:pPr>
      <w:hyperlink r:id="rId37" w:history="1">
        <w:r w:rsidRPr="006E3F1B">
          <w:rPr>
            <w:rStyle w:val="Hyperlink"/>
            <w:szCs w:val="20"/>
            <w:u w:val="none"/>
          </w:rPr>
          <w:t>http://www.google.com</w:t>
        </w:r>
      </w:hyperlink>
    </w:p>
    <w:p w14:paraId="1D4C8944" w14:textId="77777777" w:rsidR="003F4DA9" w:rsidRDefault="003F4DA9" w:rsidP="00303DA1">
      <w:pPr>
        <w:rPr>
          <w:color w:val="0000FF"/>
          <w:szCs w:val="20"/>
        </w:rPr>
      </w:pPr>
    </w:p>
    <w:p w14:paraId="159B868E" w14:textId="6B7A6677" w:rsidR="00303DA1" w:rsidRPr="006E3F1B" w:rsidRDefault="00303DA1" w:rsidP="006E3F1B">
      <w:pPr>
        <w:pStyle w:val="ListParagraph"/>
        <w:numPr>
          <w:ilvl w:val="0"/>
          <w:numId w:val="36"/>
        </w:numPr>
        <w:rPr>
          <w:color w:val="0000FF"/>
          <w:szCs w:val="20"/>
        </w:rPr>
      </w:pPr>
      <w:r w:rsidRPr="006E3F1B">
        <w:rPr>
          <w:color w:val="0000FF"/>
          <w:szCs w:val="20"/>
        </w:rPr>
        <w:t>http://www.webdevelopersjournal.com/</w:t>
      </w:r>
    </w:p>
    <w:p w14:paraId="0A85AD56" w14:textId="77777777" w:rsidR="003F4DA9" w:rsidRDefault="003F4DA9" w:rsidP="00303DA1"/>
    <w:p w14:paraId="4557751D" w14:textId="77777777" w:rsidR="003F4DA9" w:rsidRPr="006E3F1B" w:rsidRDefault="001D36AB" w:rsidP="006E3F1B">
      <w:pPr>
        <w:pStyle w:val="ListParagraph"/>
        <w:numPr>
          <w:ilvl w:val="0"/>
          <w:numId w:val="36"/>
        </w:numPr>
        <w:rPr>
          <w:color w:val="0000FF"/>
          <w:szCs w:val="20"/>
        </w:rPr>
      </w:pPr>
      <w:r w:rsidRPr="006E3F1B">
        <w:rPr>
          <w:color w:val="0000FF"/>
          <w:szCs w:val="20"/>
        </w:rPr>
        <w:t>http://www.w3.org</w:t>
      </w:r>
    </w:p>
    <w:p w14:paraId="4734AE34" w14:textId="77777777" w:rsidR="001D36AB" w:rsidRDefault="001D36AB" w:rsidP="00303DA1">
      <w:pPr>
        <w:rPr>
          <w:color w:val="0000FF"/>
          <w:szCs w:val="20"/>
        </w:rPr>
      </w:pPr>
    </w:p>
    <w:p w14:paraId="4B0BE478" w14:textId="77777777" w:rsidR="00303DA1" w:rsidRPr="006E3F1B" w:rsidRDefault="00303DA1" w:rsidP="006E3F1B">
      <w:pPr>
        <w:pStyle w:val="ListParagraph"/>
        <w:numPr>
          <w:ilvl w:val="0"/>
          <w:numId w:val="36"/>
        </w:numPr>
        <w:rPr>
          <w:color w:val="0000FF"/>
          <w:szCs w:val="20"/>
        </w:rPr>
      </w:pPr>
      <w:r w:rsidRPr="006E3F1B">
        <w:rPr>
          <w:color w:val="0000FF"/>
          <w:szCs w:val="20"/>
        </w:rPr>
        <w:t>http://www.wikipedia.org</w:t>
      </w:r>
    </w:p>
    <w:p w14:paraId="2248B8CC" w14:textId="77777777" w:rsidR="003F4DA9" w:rsidRDefault="003F4DA9" w:rsidP="00303DA1">
      <w:pPr>
        <w:rPr>
          <w:color w:val="0000FF"/>
          <w:szCs w:val="20"/>
        </w:rPr>
      </w:pPr>
    </w:p>
    <w:p w14:paraId="36DB94E6" w14:textId="28D5B524" w:rsidR="006E3F1B" w:rsidRPr="006E3F1B" w:rsidRDefault="006E3F1B" w:rsidP="006E3F1B">
      <w:pPr>
        <w:pStyle w:val="ListParagraph"/>
        <w:numPr>
          <w:ilvl w:val="0"/>
          <w:numId w:val="36"/>
        </w:numPr>
        <w:rPr>
          <w:color w:val="0000FF"/>
          <w:szCs w:val="20"/>
        </w:rPr>
      </w:pPr>
      <w:hyperlink r:id="rId38" w:history="1">
        <w:r w:rsidRPr="006E3F1B">
          <w:rPr>
            <w:rStyle w:val="Hyperlink"/>
            <w:szCs w:val="20"/>
          </w:rPr>
          <w:t>https://www.syncfusion.com</w:t>
        </w:r>
      </w:hyperlink>
    </w:p>
    <w:p w14:paraId="06C72005" w14:textId="77777777" w:rsidR="006E3F1B" w:rsidRDefault="006E3F1B" w:rsidP="00303DA1">
      <w:pPr>
        <w:rPr>
          <w:color w:val="0000FF"/>
          <w:szCs w:val="20"/>
        </w:rPr>
      </w:pPr>
    </w:p>
    <w:p w14:paraId="75FEC1F6" w14:textId="71158B22" w:rsidR="00303DA1" w:rsidRDefault="006E3F1B" w:rsidP="006E3F1B">
      <w:pPr>
        <w:pStyle w:val="ListParagraph"/>
        <w:numPr>
          <w:ilvl w:val="0"/>
          <w:numId w:val="36"/>
        </w:numPr>
        <w:rPr>
          <w:color w:val="0000FF"/>
          <w:szCs w:val="20"/>
        </w:rPr>
      </w:pPr>
      <w:hyperlink r:id="rId39" w:history="1">
        <w:r w:rsidRPr="004A14E5">
          <w:rPr>
            <w:rStyle w:val="Hyperlink"/>
            <w:szCs w:val="20"/>
          </w:rPr>
          <w:t>https://telusko.com</w:t>
        </w:r>
      </w:hyperlink>
    </w:p>
    <w:p w14:paraId="628793CE" w14:textId="77777777" w:rsidR="006E3F1B" w:rsidRPr="006E3F1B" w:rsidRDefault="006E3F1B" w:rsidP="006E3F1B">
      <w:pPr>
        <w:pStyle w:val="ListParagraph"/>
        <w:rPr>
          <w:color w:val="0000FF"/>
          <w:szCs w:val="20"/>
        </w:rPr>
      </w:pPr>
    </w:p>
    <w:p w14:paraId="31C84D6A" w14:textId="77777777" w:rsidR="006E3F1B" w:rsidRPr="006E3F1B" w:rsidRDefault="006E3F1B" w:rsidP="006E3F1B">
      <w:pPr>
        <w:pStyle w:val="ListParagraph"/>
        <w:numPr>
          <w:ilvl w:val="0"/>
          <w:numId w:val="36"/>
        </w:numPr>
        <w:rPr>
          <w:color w:val="0000FF"/>
          <w:szCs w:val="20"/>
        </w:rPr>
      </w:pPr>
    </w:p>
    <w:sectPr w:rsidR="006E3F1B" w:rsidRPr="006E3F1B" w:rsidSect="00F93B98">
      <w:headerReference w:type="default" r:id="rId40"/>
      <w:footerReference w:type="default" r:id="rId41"/>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start="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6A598" w14:textId="77777777" w:rsidR="00561DA9" w:rsidRDefault="00561DA9" w:rsidP="00180E2A">
      <w:r>
        <w:separator/>
      </w:r>
    </w:p>
  </w:endnote>
  <w:endnote w:type="continuationSeparator" w:id="0">
    <w:p w14:paraId="6D0DCA5B" w14:textId="77777777" w:rsidR="00561DA9" w:rsidRDefault="00561DA9"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016959"/>
      <w:docPartObj>
        <w:docPartGallery w:val="Page Numbers (Bottom of Page)"/>
        <w:docPartUnique/>
      </w:docPartObj>
    </w:sdtPr>
    <w:sdtEndPr>
      <w:rPr>
        <w:noProof/>
      </w:rPr>
    </w:sdtEndPr>
    <w:sdtContent>
      <w:p w14:paraId="2B2E83A1" w14:textId="77777777" w:rsidR="00780D68" w:rsidRDefault="00CE7C42">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327C8D95" w14:textId="77777777" w:rsidR="00780D68" w:rsidRDefault="00780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29009" w14:textId="77777777" w:rsidR="00561DA9" w:rsidRDefault="00561DA9" w:rsidP="00180E2A">
      <w:r>
        <w:separator/>
      </w:r>
    </w:p>
  </w:footnote>
  <w:footnote w:type="continuationSeparator" w:id="0">
    <w:p w14:paraId="1EEA0FED" w14:textId="77777777" w:rsidR="00561DA9" w:rsidRDefault="00561DA9"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92B7" w14:textId="58056A4B" w:rsidR="00780D68" w:rsidRPr="00636A90" w:rsidRDefault="00636A90">
    <w:pPr>
      <w:pStyle w:val="Header"/>
      <w:jc w:val="right"/>
      <w:rPr>
        <w:i/>
        <w:lang w:val="en-IN"/>
      </w:rPr>
    </w:pPr>
    <w:r>
      <w:rPr>
        <w:i/>
        <w:lang w:val="en-IN"/>
      </w:rPr>
      <w:t>Institute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370CF5"/>
    <w:multiLevelType w:val="hybridMultilevel"/>
    <w:tmpl w:val="A120E2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6"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8406961">
    <w:abstractNumId w:val="0"/>
  </w:num>
  <w:num w:numId="2" w16cid:durableId="441075001">
    <w:abstractNumId w:val="1"/>
  </w:num>
  <w:num w:numId="3" w16cid:durableId="120420680">
    <w:abstractNumId w:val="2"/>
  </w:num>
  <w:num w:numId="4" w16cid:durableId="876770556">
    <w:abstractNumId w:val="3"/>
  </w:num>
  <w:num w:numId="5" w16cid:durableId="110169939">
    <w:abstractNumId w:val="4"/>
  </w:num>
  <w:num w:numId="6" w16cid:durableId="66223741">
    <w:abstractNumId w:val="5"/>
  </w:num>
  <w:num w:numId="7" w16cid:durableId="1859275745">
    <w:abstractNumId w:val="6"/>
  </w:num>
  <w:num w:numId="8" w16cid:durableId="488398951">
    <w:abstractNumId w:val="7"/>
  </w:num>
  <w:num w:numId="9" w16cid:durableId="1933469596">
    <w:abstractNumId w:val="8"/>
  </w:num>
  <w:num w:numId="10" w16cid:durableId="484855829">
    <w:abstractNumId w:val="9"/>
  </w:num>
  <w:num w:numId="11" w16cid:durableId="1427725676">
    <w:abstractNumId w:val="10"/>
  </w:num>
  <w:num w:numId="12" w16cid:durableId="1169760226">
    <w:abstractNumId w:val="26"/>
  </w:num>
  <w:num w:numId="13" w16cid:durableId="1177157719">
    <w:abstractNumId w:val="14"/>
  </w:num>
  <w:num w:numId="14" w16cid:durableId="404767605">
    <w:abstractNumId w:val="18"/>
  </w:num>
  <w:num w:numId="15" w16cid:durableId="1678146458">
    <w:abstractNumId w:val="25"/>
  </w:num>
  <w:num w:numId="16" w16cid:durableId="595944025">
    <w:abstractNumId w:val="30"/>
  </w:num>
  <w:num w:numId="17" w16cid:durableId="55682166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9525108">
    <w:abstractNumId w:val="21"/>
  </w:num>
  <w:num w:numId="19" w16cid:durableId="1525513618">
    <w:abstractNumId w:val="23"/>
  </w:num>
  <w:num w:numId="20" w16cid:durableId="1619795466">
    <w:abstractNumId w:val="28"/>
  </w:num>
  <w:num w:numId="21" w16cid:durableId="908658770">
    <w:abstractNumId w:val="19"/>
  </w:num>
  <w:num w:numId="22" w16cid:durableId="1502233424">
    <w:abstractNumId w:val="12"/>
  </w:num>
  <w:num w:numId="23" w16cid:durableId="1299144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38406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41687045">
    <w:abstractNumId w:val="4"/>
    <w:lvlOverride w:ilvl="0">
      <w:startOverride w:val="1"/>
    </w:lvlOverride>
  </w:num>
  <w:num w:numId="26" w16cid:durableId="14132416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05331689">
    <w:abstractNumId w:val="1"/>
    <w:lvlOverride w:ilvl="0">
      <w:startOverride w:val="1"/>
    </w:lvlOverride>
  </w:num>
  <w:num w:numId="28" w16cid:durableId="366371045">
    <w:abstractNumId w:val="11"/>
  </w:num>
  <w:num w:numId="29" w16cid:durableId="1032615442">
    <w:abstractNumId w:val="17"/>
  </w:num>
  <w:num w:numId="30" w16cid:durableId="653263943">
    <w:abstractNumId w:val="24"/>
  </w:num>
  <w:num w:numId="31" w16cid:durableId="1326399044">
    <w:abstractNumId w:val="13"/>
  </w:num>
  <w:num w:numId="32" w16cid:durableId="1475364980">
    <w:abstractNumId w:val="29"/>
  </w:num>
  <w:num w:numId="33" w16cid:durableId="53243410">
    <w:abstractNumId w:val="15"/>
  </w:num>
  <w:num w:numId="34" w16cid:durableId="1575815997">
    <w:abstractNumId w:val="16"/>
  </w:num>
  <w:num w:numId="35" w16cid:durableId="881133358">
    <w:abstractNumId w:val="22"/>
  </w:num>
  <w:num w:numId="36" w16cid:durableId="20096732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3B75"/>
    <w:rsid w:val="00055799"/>
    <w:rsid w:val="000B1A2E"/>
    <w:rsid w:val="00115238"/>
    <w:rsid w:val="00180E2A"/>
    <w:rsid w:val="001D36AB"/>
    <w:rsid w:val="001F55C8"/>
    <w:rsid w:val="001F7D80"/>
    <w:rsid w:val="002A350A"/>
    <w:rsid w:val="002D08BE"/>
    <w:rsid w:val="002F5942"/>
    <w:rsid w:val="00303DA1"/>
    <w:rsid w:val="003A7F61"/>
    <w:rsid w:val="003B01E9"/>
    <w:rsid w:val="003B54E2"/>
    <w:rsid w:val="003F4DA9"/>
    <w:rsid w:val="004A0915"/>
    <w:rsid w:val="00506A34"/>
    <w:rsid w:val="00561DA9"/>
    <w:rsid w:val="0057168B"/>
    <w:rsid w:val="00586CAE"/>
    <w:rsid w:val="005F3288"/>
    <w:rsid w:val="00636A90"/>
    <w:rsid w:val="006C4D59"/>
    <w:rsid w:val="006D198B"/>
    <w:rsid w:val="006D49D1"/>
    <w:rsid w:val="006E3F1B"/>
    <w:rsid w:val="0070759C"/>
    <w:rsid w:val="00780D68"/>
    <w:rsid w:val="00785213"/>
    <w:rsid w:val="00786B6D"/>
    <w:rsid w:val="007B0DF9"/>
    <w:rsid w:val="007E67BD"/>
    <w:rsid w:val="008962DF"/>
    <w:rsid w:val="008C7371"/>
    <w:rsid w:val="00921841"/>
    <w:rsid w:val="00994725"/>
    <w:rsid w:val="00A91DBE"/>
    <w:rsid w:val="00A9422B"/>
    <w:rsid w:val="00A956EC"/>
    <w:rsid w:val="00BA1035"/>
    <w:rsid w:val="00BB68F0"/>
    <w:rsid w:val="00BC399B"/>
    <w:rsid w:val="00C05297"/>
    <w:rsid w:val="00C64DD5"/>
    <w:rsid w:val="00C82E1F"/>
    <w:rsid w:val="00C93B75"/>
    <w:rsid w:val="00CC77D3"/>
    <w:rsid w:val="00CE126D"/>
    <w:rsid w:val="00CE7C42"/>
    <w:rsid w:val="00D521B8"/>
    <w:rsid w:val="00DE60D4"/>
    <w:rsid w:val="00E73110"/>
    <w:rsid w:val="00E9234B"/>
    <w:rsid w:val="00EF0A86"/>
    <w:rsid w:val="00F66B9B"/>
    <w:rsid w:val="00F93B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_x0000_s2057"/>
      </o:rules>
    </o:shapelayout>
  </w:shapeDefaults>
  <w:decimalSymbol w:val="."/>
  <w:listSeparator w:val=","/>
  <w14:docId w14:val="5F988FC5"/>
  <w15:docId w15:val="{73E17DAE-8CED-4A9F-ABC0-E430EB70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qForma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qFormat/>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paragraph" w:styleId="NoSpacing">
    <w:name w:val="No Spacing"/>
    <w:link w:val="NoSpacingChar"/>
    <w:uiPriority w:val="1"/>
    <w:qFormat/>
    <w:rsid w:val="00F93B98"/>
    <w:pPr>
      <w:spacing w:after="0" w:line="240" w:lineRule="auto"/>
    </w:pPr>
    <w:rPr>
      <w:rFonts w:eastAsiaTheme="minorEastAsia"/>
    </w:rPr>
  </w:style>
  <w:style w:type="character" w:customStyle="1" w:styleId="NoSpacingChar">
    <w:name w:val="No Spacing Char"/>
    <w:basedOn w:val="DefaultParagraphFont"/>
    <w:link w:val="NoSpacing"/>
    <w:uiPriority w:val="1"/>
    <w:rsid w:val="00F93B98"/>
    <w:rPr>
      <w:rFonts w:eastAsiaTheme="minorEastAsia"/>
    </w:rPr>
  </w:style>
  <w:style w:type="character" w:styleId="UnresolvedMention">
    <w:name w:val="Unresolved Mention"/>
    <w:basedOn w:val="DefaultParagraphFont"/>
    <w:uiPriority w:val="99"/>
    <w:semiHidden/>
    <w:unhideWhenUsed/>
    <w:rsid w:val="006E3F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elusko.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yperlink" Target="http://www.google.com"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syncfus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3818</Words>
  <Characters>21768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Dhruv Garg</cp:lastModifiedBy>
  <cp:revision>37</cp:revision>
  <cp:lastPrinted>2015-01-29T03:47:00Z</cp:lastPrinted>
  <dcterms:created xsi:type="dcterms:W3CDTF">2015-01-28T18:13:00Z</dcterms:created>
  <dcterms:modified xsi:type="dcterms:W3CDTF">2025-08-21T07:48:00Z</dcterms:modified>
</cp:coreProperties>
</file>